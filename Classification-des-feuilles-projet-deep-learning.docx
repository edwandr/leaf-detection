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DBEA362" w14:textId="77777777" w:rsidR="00A523EC" w:rsidRPr="00276738" w:rsidRDefault="0013283C">
      <w:pPr>
        <w:rPr>
          <w:lang w:val="fr-FR" w:eastAsia="en-GB"/>
        </w:rPr>
      </w:pPr>
      <w:r w:rsidRPr="00276738">
        <w:rPr>
          <w:noProof/>
          <w:lang w:val="en-GB" w:eastAsia="en-GB"/>
        </w:rPr>
        <mc:AlternateContent>
          <mc:Choice Requires="wps">
            <w:drawing>
              <wp:anchor distT="0" distB="0" distL="114935" distR="114935" simplePos="0" relativeHeight="251641344" behindDoc="1" locked="0" layoutInCell="1" allowOverlap="1" wp14:anchorId="6F989FBA" wp14:editId="784E6E40">
                <wp:simplePos x="0" y="0"/>
                <wp:positionH relativeFrom="margin">
                  <wp:align>center</wp:align>
                </wp:positionH>
                <wp:positionV relativeFrom="page">
                  <wp:posOffset>914400</wp:posOffset>
                </wp:positionV>
                <wp:extent cx="6281420" cy="1384935"/>
                <wp:effectExtent l="0" t="0" r="0" b="0"/>
                <wp:wrapTopAndBottom/>
                <wp:docPr id="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13851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0317F4" w14:textId="77777777" w:rsidR="00095A7D" w:rsidRPr="00376806" w:rsidRDefault="00095A7D">
                            <w:pPr>
                              <w:pStyle w:val="Heading"/>
                              <w:rPr>
                                <w:lang w:val="fr-FR"/>
                              </w:rPr>
                            </w:pPr>
                          </w:p>
                          <w:p w14:paraId="70BAE446" w14:textId="77777777" w:rsidR="00095A7D" w:rsidRPr="00376806" w:rsidRDefault="00095A7D">
                            <w:pPr>
                              <w:pStyle w:val="Heading"/>
                              <w:rPr>
                                <w:b/>
                                <w:sz w:val="28"/>
                                <w:szCs w:val="28"/>
                                <w:lang w:val="fr-FR"/>
                              </w:rPr>
                            </w:pPr>
                            <w:r w:rsidRPr="00376806">
                              <w:rPr>
                                <w:b/>
                                <w:sz w:val="28"/>
                                <w:szCs w:val="28"/>
                                <w:lang w:val="fr-FR"/>
                              </w:rPr>
                              <w:t>Détection de feuilles à l’aide d’un perceptron multicouche</w:t>
                            </w:r>
                          </w:p>
                          <w:p w14:paraId="4CD43C5A" w14:textId="77777777" w:rsidR="00095A7D" w:rsidRPr="00376806" w:rsidRDefault="00095A7D">
                            <w:pPr>
                              <w:rPr>
                                <w:lang w:val="fr-FR"/>
                              </w:rPr>
                            </w:pPr>
                          </w:p>
                          <w:tbl>
                            <w:tblPr>
                              <w:tblW w:w="14408" w:type="dxa"/>
                              <w:tblLayout w:type="fixed"/>
                              <w:tblLook w:val="0000" w:firstRow="0" w:lastRow="0" w:firstColumn="0" w:lastColumn="0" w:noHBand="0" w:noVBand="0"/>
                            </w:tblPr>
                            <w:tblGrid>
                              <w:gridCol w:w="2838"/>
                              <w:gridCol w:w="4253"/>
                              <w:gridCol w:w="7317"/>
                            </w:tblGrid>
                            <w:tr w:rsidR="00095A7D" w:rsidRPr="00376806" w14:paraId="6AD94C84" w14:textId="77777777" w:rsidTr="00CD2349">
                              <w:tc>
                                <w:tcPr>
                                  <w:tcW w:w="2838" w:type="dxa"/>
                                  <w:shd w:val="clear" w:color="auto" w:fill="auto"/>
                                </w:tcPr>
                                <w:p w14:paraId="051C2A55" w14:textId="77777777" w:rsidR="00095A7D" w:rsidRPr="00376806" w:rsidRDefault="00095A7D">
                                  <w:pPr>
                                    <w:jc w:val="center"/>
                                    <w:rPr>
                                      <w:sz w:val="24"/>
                                      <w:szCs w:val="24"/>
                                      <w:lang w:val="fr-FR" w:eastAsia="en-GB"/>
                                    </w:rPr>
                                  </w:pPr>
                                  <w:r w:rsidRPr="00376806">
                                    <w:rPr>
                                      <w:sz w:val="24"/>
                                      <w:szCs w:val="24"/>
                                      <w:lang w:val="fr-FR" w:eastAsia="en-GB"/>
                                    </w:rPr>
                                    <w:t>Alexandre Koenig</w:t>
                                  </w:r>
                                </w:p>
                                <w:p w14:paraId="2490A5FE" w14:textId="77777777" w:rsidR="00095A7D" w:rsidRPr="00376806" w:rsidRDefault="00095A7D">
                                  <w:pPr>
                                    <w:jc w:val="center"/>
                                    <w:rPr>
                                      <w:sz w:val="24"/>
                                      <w:szCs w:val="24"/>
                                      <w:lang w:val="fr-FR" w:eastAsia="en-GB"/>
                                    </w:rPr>
                                  </w:pPr>
                                  <w:r w:rsidRPr="00376806">
                                    <w:rPr>
                                      <w:sz w:val="24"/>
                                      <w:szCs w:val="24"/>
                                      <w:lang w:val="fr-FR" w:eastAsia="en-GB"/>
                                    </w:rPr>
                                    <w:t>3ème Année ECS</w:t>
                                  </w:r>
                                </w:p>
                                <w:p w14:paraId="5C3CD411" w14:textId="77777777" w:rsidR="00095A7D" w:rsidRPr="00376806" w:rsidRDefault="00095A7D" w:rsidP="0013283C">
                                  <w:pPr>
                                    <w:rPr>
                                      <w:lang w:val="fr-FR"/>
                                    </w:rPr>
                                  </w:pPr>
                                </w:p>
                                <w:p w14:paraId="24A0855E" w14:textId="77777777" w:rsidR="00095A7D" w:rsidRPr="00376806" w:rsidRDefault="00095A7D">
                                  <w:pPr>
                                    <w:jc w:val="center"/>
                                    <w:rPr>
                                      <w:lang w:val="fr-FR"/>
                                    </w:rPr>
                                  </w:pPr>
                                </w:p>
                                <w:p w14:paraId="3D291DEC" w14:textId="77777777" w:rsidR="00095A7D" w:rsidRPr="00376806" w:rsidRDefault="00095A7D">
                                  <w:pPr>
                                    <w:jc w:val="center"/>
                                    <w:rPr>
                                      <w:lang w:val="fr-FR"/>
                                    </w:rPr>
                                  </w:pPr>
                                </w:p>
                              </w:tc>
                              <w:tc>
                                <w:tcPr>
                                  <w:tcW w:w="4253" w:type="dxa"/>
                                  <w:shd w:val="clear" w:color="auto" w:fill="auto"/>
                                </w:tcPr>
                                <w:p w14:paraId="6D6DB81B" w14:textId="77777777" w:rsidR="00095A7D" w:rsidRPr="00376806" w:rsidRDefault="00095A7D">
                                  <w:pPr>
                                    <w:jc w:val="center"/>
                                    <w:rPr>
                                      <w:color w:val="000000"/>
                                      <w:sz w:val="24"/>
                                      <w:szCs w:val="24"/>
                                      <w:lang w:val="fr-FR" w:eastAsia="en-GB"/>
                                    </w:rPr>
                                  </w:pPr>
                                  <w:r w:rsidRPr="00376806">
                                    <w:rPr>
                                      <w:color w:val="000000"/>
                                      <w:sz w:val="24"/>
                                      <w:szCs w:val="24"/>
                                      <w:lang w:val="fr-FR" w:eastAsia="en-GB"/>
                                    </w:rPr>
                                    <w:t>Romane Marchal</w:t>
                                  </w:r>
                                </w:p>
                                <w:p w14:paraId="253CC7B1" w14:textId="77777777" w:rsidR="00095A7D" w:rsidRPr="00376806" w:rsidRDefault="00095A7D" w:rsidP="0013283C">
                                  <w:pPr>
                                    <w:jc w:val="center"/>
                                    <w:rPr>
                                      <w:sz w:val="24"/>
                                      <w:szCs w:val="24"/>
                                      <w:lang w:val="fr-FR" w:eastAsia="en-GB"/>
                                    </w:rPr>
                                  </w:pPr>
                                  <w:r w:rsidRPr="00376806">
                                    <w:rPr>
                                      <w:sz w:val="24"/>
                                      <w:szCs w:val="24"/>
                                      <w:lang w:val="fr-FR" w:eastAsia="en-GB"/>
                                    </w:rPr>
                                    <w:t>3ème Année ECS</w:t>
                                  </w:r>
                                </w:p>
                                <w:p w14:paraId="27C589B9" w14:textId="77777777" w:rsidR="00095A7D" w:rsidRPr="00376806" w:rsidRDefault="00095A7D" w:rsidP="0013283C">
                                  <w:pPr>
                                    <w:jc w:val="center"/>
                                    <w:rPr>
                                      <w:lang w:val="fr-FR"/>
                                    </w:rPr>
                                  </w:pPr>
                                </w:p>
                              </w:tc>
                              <w:tc>
                                <w:tcPr>
                                  <w:tcW w:w="7317" w:type="dxa"/>
                                </w:tcPr>
                                <w:p w14:paraId="60414F6D" w14:textId="77777777" w:rsidR="00095A7D" w:rsidRPr="00376806" w:rsidRDefault="00095A7D" w:rsidP="0013283C">
                                  <w:pPr>
                                    <w:rPr>
                                      <w:color w:val="000000"/>
                                      <w:sz w:val="24"/>
                                      <w:szCs w:val="24"/>
                                      <w:lang w:val="fr-FR" w:eastAsia="en-GB"/>
                                    </w:rPr>
                                  </w:pPr>
                                  <w:r w:rsidRPr="00376806">
                                    <w:rPr>
                                      <w:color w:val="000000"/>
                                      <w:sz w:val="24"/>
                                      <w:szCs w:val="24"/>
                                      <w:lang w:val="fr-FR" w:eastAsia="en-GB"/>
                                    </w:rPr>
                                    <w:t xml:space="preserve">    Elie Dutheil</w:t>
                                  </w:r>
                                </w:p>
                                <w:p w14:paraId="449104E7" w14:textId="77777777" w:rsidR="00095A7D" w:rsidRPr="00376806" w:rsidRDefault="00095A7D" w:rsidP="0013283C">
                                  <w:pPr>
                                    <w:rPr>
                                      <w:sz w:val="24"/>
                                      <w:szCs w:val="24"/>
                                      <w:lang w:val="fr-FR" w:eastAsia="en-GB"/>
                                    </w:rPr>
                                  </w:pPr>
                                  <w:r w:rsidRPr="00376806">
                                    <w:rPr>
                                      <w:sz w:val="24"/>
                                      <w:szCs w:val="24"/>
                                      <w:lang w:val="fr-FR" w:eastAsia="en-GB"/>
                                    </w:rPr>
                                    <w:t>3ème Année ECS</w:t>
                                  </w:r>
                                </w:p>
                                <w:p w14:paraId="0A75F8DF" w14:textId="77777777" w:rsidR="00095A7D" w:rsidRPr="00376806" w:rsidRDefault="00095A7D">
                                  <w:pPr>
                                    <w:jc w:val="center"/>
                                    <w:rPr>
                                      <w:color w:val="000000"/>
                                      <w:sz w:val="24"/>
                                      <w:szCs w:val="24"/>
                                      <w:lang w:val="fr-FR" w:eastAsia="en-GB"/>
                                    </w:rPr>
                                  </w:pPr>
                                </w:p>
                              </w:tc>
                            </w:tr>
                            <w:tr w:rsidR="00095A7D" w:rsidRPr="00376806" w14:paraId="236D6C3C" w14:textId="77777777" w:rsidTr="00CD2349">
                              <w:tc>
                                <w:tcPr>
                                  <w:tcW w:w="2838" w:type="dxa"/>
                                  <w:shd w:val="clear" w:color="auto" w:fill="auto"/>
                                </w:tcPr>
                                <w:p w14:paraId="2D594510" w14:textId="77777777" w:rsidR="00095A7D" w:rsidRPr="00376806" w:rsidRDefault="00095A7D">
                                  <w:pPr>
                                    <w:jc w:val="center"/>
                                    <w:rPr>
                                      <w:sz w:val="24"/>
                                      <w:szCs w:val="24"/>
                                      <w:lang w:val="fr-FR" w:eastAsia="en-GB"/>
                                    </w:rPr>
                                  </w:pPr>
                                </w:p>
                              </w:tc>
                              <w:tc>
                                <w:tcPr>
                                  <w:tcW w:w="4253" w:type="dxa"/>
                                  <w:shd w:val="clear" w:color="auto" w:fill="auto"/>
                                </w:tcPr>
                                <w:p w14:paraId="54BB39DF" w14:textId="77777777" w:rsidR="00095A7D" w:rsidRPr="00376806" w:rsidRDefault="00095A7D" w:rsidP="00CD2349">
                                  <w:pPr>
                                    <w:rPr>
                                      <w:color w:val="000000"/>
                                      <w:sz w:val="24"/>
                                      <w:szCs w:val="24"/>
                                      <w:lang w:val="fr-FR" w:eastAsia="en-GB"/>
                                    </w:rPr>
                                  </w:pPr>
                                </w:p>
                              </w:tc>
                              <w:tc>
                                <w:tcPr>
                                  <w:tcW w:w="7317" w:type="dxa"/>
                                </w:tcPr>
                                <w:p w14:paraId="2DA80FA8" w14:textId="77777777" w:rsidR="00095A7D" w:rsidRPr="00376806" w:rsidRDefault="00095A7D" w:rsidP="0013283C">
                                  <w:pPr>
                                    <w:rPr>
                                      <w:color w:val="000000"/>
                                      <w:sz w:val="24"/>
                                      <w:szCs w:val="24"/>
                                      <w:lang w:val="fr-FR" w:eastAsia="en-GB"/>
                                    </w:rPr>
                                  </w:pPr>
                                </w:p>
                              </w:tc>
                            </w:tr>
                          </w:tbl>
                          <w:p w14:paraId="37DE0939" w14:textId="77777777" w:rsidR="00095A7D" w:rsidRPr="00376806" w:rsidRDefault="00095A7D">
                            <w:pPr>
                              <w:rPr>
                                <w:lang w:val="fr-FR"/>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989FBA" id="_x0000_t202" coordsize="21600,21600" o:spt="202" path="m0,0l0,21600,21600,21600,21600,0xe">
                <v:stroke joinstyle="miter"/>
                <v:path gradientshapeok="t" o:connecttype="rect"/>
              </v:shapetype>
              <v:shape id="Text Box 11" o:spid="_x0000_s1026" type="#_x0000_t202" style="position:absolute;margin-left:0;margin-top:1in;width:494.6pt;height:109.05pt;z-index:-251675136;visibility:visible;mso-wrap-style:square;mso-width-percent:0;mso-height-percent:0;mso-wrap-distance-left:9.05pt;mso-wrap-distance-top:0;mso-wrap-distance-right:9.05pt;mso-wrap-distance-bottom:0;mso-position-horizontal:center;mso-position-horizontal-relative:margin;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" stroked="f">
                <v:fill opacity="0"/>
                <v:textbox inset="0,0,0,0">
                  <w:txbxContent>
                    <w:p w14:paraId="6B0317F4" w14:textId="77777777" w:rsidR="00095A7D" w:rsidRPr="00376806" w:rsidRDefault="00095A7D">
                      <w:pPr>
                        <w:pStyle w:val="Heading"/>
                        <w:rPr>
                          <w:lang w:val="fr-FR"/>
                        </w:rPr>
                      </w:pPr>
                    </w:p>
                    <w:p w14:paraId="70BAE446" w14:textId="77777777" w:rsidR="00095A7D" w:rsidRPr="00376806" w:rsidRDefault="00095A7D">
                      <w:pPr>
                        <w:pStyle w:val="Heading"/>
                        <w:rPr>
                          <w:b/>
                          <w:sz w:val="28"/>
                          <w:szCs w:val="28"/>
                          <w:lang w:val="fr-FR"/>
                        </w:rPr>
                      </w:pPr>
                      <w:r w:rsidRPr="00376806">
                        <w:rPr>
                          <w:b/>
                          <w:sz w:val="28"/>
                          <w:szCs w:val="28"/>
                          <w:lang w:val="fr-FR"/>
                        </w:rPr>
                        <w:t>Détection de feuilles à l’aide d’un perceptron multicouche</w:t>
                      </w:r>
                    </w:p>
                    <w:p w14:paraId="4CD43C5A" w14:textId="77777777" w:rsidR="00095A7D" w:rsidRPr="00376806" w:rsidRDefault="00095A7D">
                      <w:pPr>
                        <w:rPr>
                          <w:lang w:val="fr-FR"/>
                        </w:rPr>
                      </w:pPr>
                    </w:p>
                    <w:tbl>
                      <w:tblPr>
                        <w:tblW w:w="14408" w:type="dxa"/>
                        <w:tblLayout w:type="fixed"/>
                        <w:tblLook w:val="0000" w:firstRow="0" w:lastRow="0" w:firstColumn="0" w:lastColumn="0" w:noHBand="0" w:noVBand="0"/>
                      </w:tblPr>
                      <w:tblGrid>
                        <w:gridCol w:w="2838"/>
                        <w:gridCol w:w="4253"/>
                        <w:gridCol w:w="7317"/>
                      </w:tblGrid>
                      <w:tr w:rsidR="00095A7D" w:rsidRPr="00376806" w14:paraId="6AD94C84" w14:textId="77777777" w:rsidTr="00CD2349">
                        <w:tc>
                          <w:tcPr>
                            <w:tcW w:w="2838" w:type="dxa"/>
                            <w:shd w:val="clear" w:color="auto" w:fill="auto"/>
                          </w:tcPr>
                          <w:p w14:paraId="051C2A55" w14:textId="77777777" w:rsidR="00095A7D" w:rsidRPr="00376806" w:rsidRDefault="00095A7D">
                            <w:pPr>
                              <w:jc w:val="center"/>
                              <w:rPr>
                                <w:sz w:val="24"/>
                                <w:szCs w:val="24"/>
                                <w:lang w:val="fr-FR" w:eastAsia="en-GB"/>
                              </w:rPr>
                            </w:pPr>
                            <w:r w:rsidRPr="00376806">
                              <w:rPr>
                                <w:sz w:val="24"/>
                                <w:szCs w:val="24"/>
                                <w:lang w:val="fr-FR" w:eastAsia="en-GB"/>
                              </w:rPr>
                              <w:t>Alexandre Koenig</w:t>
                            </w:r>
                          </w:p>
                          <w:p w14:paraId="2490A5FE" w14:textId="77777777" w:rsidR="00095A7D" w:rsidRPr="00376806" w:rsidRDefault="00095A7D">
                            <w:pPr>
                              <w:jc w:val="center"/>
                              <w:rPr>
                                <w:sz w:val="24"/>
                                <w:szCs w:val="24"/>
                                <w:lang w:val="fr-FR" w:eastAsia="en-GB"/>
                              </w:rPr>
                            </w:pPr>
                            <w:r w:rsidRPr="00376806">
                              <w:rPr>
                                <w:sz w:val="24"/>
                                <w:szCs w:val="24"/>
                                <w:lang w:val="fr-FR" w:eastAsia="en-GB"/>
                              </w:rPr>
                              <w:t>3ème Année ECS</w:t>
                            </w:r>
                          </w:p>
                          <w:p w14:paraId="5C3CD411" w14:textId="77777777" w:rsidR="00095A7D" w:rsidRPr="00376806" w:rsidRDefault="00095A7D" w:rsidP="0013283C">
                            <w:pPr>
                              <w:rPr>
                                <w:lang w:val="fr-FR"/>
                              </w:rPr>
                            </w:pPr>
                          </w:p>
                          <w:p w14:paraId="24A0855E" w14:textId="77777777" w:rsidR="00095A7D" w:rsidRPr="00376806" w:rsidRDefault="00095A7D">
                            <w:pPr>
                              <w:jc w:val="center"/>
                              <w:rPr>
                                <w:lang w:val="fr-FR"/>
                              </w:rPr>
                            </w:pPr>
                          </w:p>
                          <w:p w14:paraId="3D291DEC" w14:textId="77777777" w:rsidR="00095A7D" w:rsidRPr="00376806" w:rsidRDefault="00095A7D">
                            <w:pPr>
                              <w:jc w:val="center"/>
                              <w:rPr>
                                <w:lang w:val="fr-FR"/>
                              </w:rPr>
                            </w:pPr>
                          </w:p>
                        </w:tc>
                        <w:tc>
                          <w:tcPr>
                            <w:tcW w:w="4253" w:type="dxa"/>
                            <w:shd w:val="clear" w:color="auto" w:fill="auto"/>
                          </w:tcPr>
                          <w:p w14:paraId="6D6DB81B" w14:textId="77777777" w:rsidR="00095A7D" w:rsidRPr="00376806" w:rsidRDefault="00095A7D">
                            <w:pPr>
                              <w:jc w:val="center"/>
                              <w:rPr>
                                <w:color w:val="000000"/>
                                <w:sz w:val="24"/>
                                <w:szCs w:val="24"/>
                                <w:lang w:val="fr-FR" w:eastAsia="en-GB"/>
                              </w:rPr>
                            </w:pPr>
                            <w:r w:rsidRPr="00376806">
                              <w:rPr>
                                <w:color w:val="000000"/>
                                <w:sz w:val="24"/>
                                <w:szCs w:val="24"/>
                                <w:lang w:val="fr-FR" w:eastAsia="en-GB"/>
                              </w:rPr>
                              <w:t>Romane Marchal</w:t>
                            </w:r>
                          </w:p>
                          <w:p w14:paraId="253CC7B1" w14:textId="77777777" w:rsidR="00095A7D" w:rsidRPr="00376806" w:rsidRDefault="00095A7D" w:rsidP="0013283C">
                            <w:pPr>
                              <w:jc w:val="center"/>
                              <w:rPr>
                                <w:sz w:val="24"/>
                                <w:szCs w:val="24"/>
                                <w:lang w:val="fr-FR" w:eastAsia="en-GB"/>
                              </w:rPr>
                            </w:pPr>
                            <w:r w:rsidRPr="00376806">
                              <w:rPr>
                                <w:sz w:val="24"/>
                                <w:szCs w:val="24"/>
                                <w:lang w:val="fr-FR" w:eastAsia="en-GB"/>
                              </w:rPr>
                              <w:t>3ème Année ECS</w:t>
                            </w:r>
                          </w:p>
                          <w:p w14:paraId="27C589B9" w14:textId="77777777" w:rsidR="00095A7D" w:rsidRPr="00376806" w:rsidRDefault="00095A7D" w:rsidP="0013283C">
                            <w:pPr>
                              <w:jc w:val="center"/>
                              <w:rPr>
                                <w:lang w:val="fr-FR"/>
                              </w:rPr>
                            </w:pPr>
                          </w:p>
                        </w:tc>
                        <w:tc>
                          <w:tcPr>
                            <w:tcW w:w="7317" w:type="dxa"/>
                          </w:tcPr>
                          <w:p w14:paraId="60414F6D" w14:textId="77777777" w:rsidR="00095A7D" w:rsidRPr="00376806" w:rsidRDefault="00095A7D" w:rsidP="0013283C">
                            <w:pPr>
                              <w:rPr>
                                <w:color w:val="000000"/>
                                <w:sz w:val="24"/>
                                <w:szCs w:val="24"/>
                                <w:lang w:val="fr-FR" w:eastAsia="en-GB"/>
                              </w:rPr>
                            </w:pPr>
                            <w:r w:rsidRPr="00376806">
                              <w:rPr>
                                <w:color w:val="000000"/>
                                <w:sz w:val="24"/>
                                <w:szCs w:val="24"/>
                                <w:lang w:val="fr-FR" w:eastAsia="en-GB"/>
                              </w:rPr>
                              <w:t xml:space="preserve">    Elie Dutheil</w:t>
                            </w:r>
                          </w:p>
                          <w:p w14:paraId="449104E7" w14:textId="77777777" w:rsidR="00095A7D" w:rsidRPr="00376806" w:rsidRDefault="00095A7D" w:rsidP="0013283C">
                            <w:pPr>
                              <w:rPr>
                                <w:sz w:val="24"/>
                                <w:szCs w:val="24"/>
                                <w:lang w:val="fr-FR" w:eastAsia="en-GB"/>
                              </w:rPr>
                            </w:pPr>
                            <w:r w:rsidRPr="00376806">
                              <w:rPr>
                                <w:sz w:val="24"/>
                                <w:szCs w:val="24"/>
                                <w:lang w:val="fr-FR" w:eastAsia="en-GB"/>
                              </w:rPr>
                              <w:t>3ème Année ECS</w:t>
                            </w:r>
                          </w:p>
                          <w:p w14:paraId="0A75F8DF" w14:textId="77777777" w:rsidR="00095A7D" w:rsidRPr="00376806" w:rsidRDefault="00095A7D">
                            <w:pPr>
                              <w:jc w:val="center"/>
                              <w:rPr>
                                <w:color w:val="000000"/>
                                <w:sz w:val="24"/>
                                <w:szCs w:val="24"/>
                                <w:lang w:val="fr-FR" w:eastAsia="en-GB"/>
                              </w:rPr>
                            </w:pPr>
                          </w:p>
                        </w:tc>
                      </w:tr>
                      <w:tr w:rsidR="00095A7D" w:rsidRPr="00376806" w14:paraId="236D6C3C" w14:textId="77777777" w:rsidTr="00CD2349">
                        <w:tc>
                          <w:tcPr>
                            <w:tcW w:w="2838" w:type="dxa"/>
                            <w:shd w:val="clear" w:color="auto" w:fill="auto"/>
                          </w:tcPr>
                          <w:p w14:paraId="2D594510" w14:textId="77777777" w:rsidR="00095A7D" w:rsidRPr="00376806" w:rsidRDefault="00095A7D">
                            <w:pPr>
                              <w:jc w:val="center"/>
                              <w:rPr>
                                <w:sz w:val="24"/>
                                <w:szCs w:val="24"/>
                                <w:lang w:val="fr-FR" w:eastAsia="en-GB"/>
                              </w:rPr>
                            </w:pPr>
                          </w:p>
                        </w:tc>
                        <w:tc>
                          <w:tcPr>
                            <w:tcW w:w="4253" w:type="dxa"/>
                            <w:shd w:val="clear" w:color="auto" w:fill="auto"/>
                          </w:tcPr>
                          <w:p w14:paraId="54BB39DF" w14:textId="77777777" w:rsidR="00095A7D" w:rsidRPr="00376806" w:rsidRDefault="00095A7D" w:rsidP="00CD2349">
                            <w:pPr>
                              <w:rPr>
                                <w:color w:val="000000"/>
                                <w:sz w:val="24"/>
                                <w:szCs w:val="24"/>
                                <w:lang w:val="fr-FR" w:eastAsia="en-GB"/>
                              </w:rPr>
                            </w:pPr>
                          </w:p>
                        </w:tc>
                        <w:tc>
                          <w:tcPr>
                            <w:tcW w:w="7317" w:type="dxa"/>
                          </w:tcPr>
                          <w:p w14:paraId="2DA80FA8" w14:textId="77777777" w:rsidR="00095A7D" w:rsidRPr="00376806" w:rsidRDefault="00095A7D" w:rsidP="0013283C">
                            <w:pPr>
                              <w:rPr>
                                <w:color w:val="000000"/>
                                <w:sz w:val="24"/>
                                <w:szCs w:val="24"/>
                                <w:lang w:val="fr-FR" w:eastAsia="en-GB"/>
                              </w:rPr>
                            </w:pPr>
                          </w:p>
                        </w:tc>
                      </w:tr>
                    </w:tbl>
                    <w:p w14:paraId="37DE0939" w14:textId="77777777" w:rsidR="00095A7D" w:rsidRPr="00376806" w:rsidRDefault="00095A7D">
                      <w:pPr>
                        <w:rPr>
                          <w:lang w:val="fr-FR"/>
                        </w:rPr>
                      </w:pPr>
                    </w:p>
                  </w:txbxContent>
                </v:textbox>
                <w10:wrap type="topAndBottom" anchorx="margin" anchory="page"/>
              </v:shape>
            </w:pict>
          </mc:Fallback>
        </mc:AlternateContent>
      </w:r>
    </w:p>
    <w:p w14:paraId="058EB5E1" w14:textId="77777777" w:rsidR="00A523EC" w:rsidRPr="00276738" w:rsidRDefault="00A523EC">
      <w:pPr>
        <w:jc w:val="center"/>
        <w:rPr>
          <w:lang w:val="fr-FR"/>
        </w:rPr>
      </w:pPr>
      <w:r w:rsidRPr="00276738">
        <w:rPr>
          <w:b/>
          <w:sz w:val="24"/>
          <w:lang w:val="fr-FR"/>
        </w:rPr>
        <w:t>Abstract</w:t>
      </w:r>
    </w:p>
    <w:p w14:paraId="4EE432F5" w14:textId="77777777" w:rsidR="00A523EC" w:rsidRPr="00276738" w:rsidRDefault="00A523EC">
      <w:pPr>
        <w:pStyle w:val="Abstract"/>
        <w:ind w:firstLine="0"/>
        <w:rPr>
          <w:lang w:val="fr-FR"/>
        </w:rPr>
      </w:pPr>
    </w:p>
    <w:p w14:paraId="03087B2B" w14:textId="40E8D158" w:rsidR="00BB49CD" w:rsidRPr="0064740E" w:rsidRDefault="00BB49CD" w:rsidP="00BB49CD">
      <w:pPr>
        <w:pStyle w:val="Abstract"/>
        <w:rPr>
          <w:i/>
          <w:lang w:val="fr-FR"/>
        </w:rPr>
      </w:pPr>
      <w:r w:rsidRPr="00857457">
        <w:rPr>
          <w:i/>
          <w:lang w:val="fr-FR"/>
        </w:rPr>
        <w:t>Le problème abordé dans ce rapport est la classification de feuilles d’arbres. Pour élaborer le classifieur, nous nous appuyons sur une base de données d’images ainsi qu’un fichier d’entraînement labélisé et un fichier de validation. Nous extrayons d’abord des données caractéristiques de l’image qui sont utilisées en entrée d’un perceptron à deux couches.</w:t>
      </w:r>
      <w:r>
        <w:rPr>
          <w:i/>
          <w:lang w:val="fr-FR"/>
        </w:rPr>
        <w:t xml:space="preserve"> Pour obtenir les labels prédits, nous utilisons dans ce réseau de neurones la fonction d’activation Softmax. Une fois le réseau mis en place, nous maximisons la log vraisemblance afin de régler les paramètres de notre modèle.</w:t>
      </w:r>
      <w:r w:rsidRPr="00857457">
        <w:rPr>
          <w:i/>
          <w:lang w:val="fr-FR"/>
        </w:rPr>
        <w:t xml:space="preserve"> </w:t>
      </w:r>
      <w:r w:rsidR="00EA6394">
        <w:rPr>
          <w:i/>
          <w:lang w:val="fr-FR"/>
        </w:rPr>
        <w:t>Pour c</w:t>
      </w:r>
      <w:r>
        <w:rPr>
          <w:i/>
          <w:lang w:val="fr-FR"/>
        </w:rPr>
        <w:t>e faire, nous utilisons la méthode de descente du gradient afin d’atteindre un minimum local de la fonction de coût de notre réseau et l’algorithme de rétro-propagation du gradient pour ajuster les paramètres du modèle. Nous faisons ensuite varier les différents hyper-paramètres du perceptron afin d’améliorer nos résultats (learning rate, nombre d’itérations, nombre de couches du réseau, nombre de neurones par couche cachée). Nous mettrons enfin en place une validation croisée compte tenu de l’échantillon restreint. Nous obtenons finalement une erreur de validation de 6%.</w:t>
      </w:r>
    </w:p>
    <w:p w14:paraId="106A1938" w14:textId="77777777" w:rsidR="00A523EC" w:rsidRPr="00276738" w:rsidRDefault="00A523EC">
      <w:pPr>
        <w:rPr>
          <w:lang w:val="fr-FR"/>
        </w:rPr>
      </w:pPr>
    </w:p>
    <w:p w14:paraId="515642EC" w14:textId="77777777" w:rsidR="00A523EC" w:rsidRDefault="00A523EC">
      <w:pPr>
        <w:pStyle w:val="Heading1"/>
        <w:rPr>
          <w:b/>
          <w:lang w:val="fr-FR"/>
        </w:rPr>
      </w:pPr>
      <w:r w:rsidRPr="00276738">
        <w:rPr>
          <w:b/>
          <w:lang w:val="fr-FR"/>
        </w:rPr>
        <w:t>Introduction</w:t>
      </w:r>
    </w:p>
    <w:p w14:paraId="438362A1" w14:textId="1AF75413" w:rsidR="000D40E0" w:rsidRPr="00857457" w:rsidRDefault="000D40E0" w:rsidP="000D40E0">
      <w:pPr>
        <w:ind w:firstLine="202"/>
        <w:rPr>
          <w:lang w:val="fr-FR"/>
        </w:rPr>
      </w:pPr>
      <w:r w:rsidRPr="00857457">
        <w:rPr>
          <w:lang w:val="fr-FR"/>
        </w:rPr>
        <w:t>La classification des feuilles est un sujet intéressant dans le domaine de la botanique. Il existe en effet environ un demi-mil</w:t>
      </w:r>
      <w:r w:rsidR="00EA6394">
        <w:rPr>
          <w:lang w:val="fr-FR"/>
        </w:rPr>
        <w:t>lion d’espèces de plantes dans le</w:t>
      </w:r>
      <w:r w:rsidRPr="00857457">
        <w:rPr>
          <w:lang w:val="fr-FR"/>
        </w:rPr>
        <w:t xml:space="preserve"> monde et leur classification a posé de nombreux problème</w:t>
      </w:r>
      <w:r w:rsidR="00EA6394">
        <w:rPr>
          <w:lang w:val="fr-FR"/>
        </w:rPr>
        <w:t>s</w:t>
      </w:r>
      <w:r w:rsidRPr="00857457">
        <w:rPr>
          <w:lang w:val="fr-FR"/>
        </w:rPr>
        <w:t xml:space="preserve"> </w:t>
      </w:r>
      <w:r w:rsidR="00EA6394">
        <w:rPr>
          <w:lang w:val="fr-FR"/>
        </w:rPr>
        <w:t xml:space="preserve">notamment en raison de la création de doublons </w:t>
      </w:r>
      <w:r w:rsidRPr="00857457">
        <w:rPr>
          <w:lang w:val="fr-FR"/>
        </w:rPr>
        <w:t>C’est un sujet sur lequel on peut utiliser les avancées dans le domaine du Deep Learning et de la vision par ordinateur.</w:t>
      </w:r>
    </w:p>
    <w:p w14:paraId="226B9754" w14:textId="77777777" w:rsidR="000D40E0" w:rsidRPr="00857457" w:rsidRDefault="000D40E0" w:rsidP="000D40E0">
      <w:pPr>
        <w:rPr>
          <w:lang w:val="fr-FR"/>
        </w:rPr>
      </w:pPr>
    </w:p>
    <w:p w14:paraId="14992704" w14:textId="77777777" w:rsidR="000D40E0" w:rsidRPr="00857457" w:rsidRDefault="000D40E0" w:rsidP="000D40E0">
      <w:pPr>
        <w:ind w:firstLine="202"/>
        <w:rPr>
          <w:lang w:val="fr-FR"/>
        </w:rPr>
      </w:pPr>
      <w:r w:rsidRPr="00857457">
        <w:rPr>
          <w:lang w:val="fr-FR"/>
        </w:rPr>
        <w:t xml:space="preserve">Ce projet a été proposé sur le site </w:t>
      </w:r>
      <w:hyperlink r:id="rId8" w:history="1">
        <w:r w:rsidRPr="00857457">
          <w:rPr>
            <w:rStyle w:val="Hyperlink"/>
            <w:lang w:val="fr-FR"/>
          </w:rPr>
          <w:t>www.kaggle.com</w:t>
        </w:r>
      </w:hyperlink>
      <w:r w:rsidRPr="00857457">
        <w:rPr>
          <w:lang w:val="fr-FR"/>
        </w:rPr>
        <w:t xml:space="preserve">. Nous utilisons les données mises à disposition sur le site à savoir : </w:t>
      </w:r>
    </w:p>
    <w:p w14:paraId="527A9274" w14:textId="77777777" w:rsidR="000D40E0" w:rsidRPr="0064740E" w:rsidRDefault="000D40E0" w:rsidP="000D40E0">
      <w:pPr>
        <w:pStyle w:val="ListParagraph"/>
        <w:numPr>
          <w:ilvl w:val="0"/>
          <w:numId w:val="6"/>
        </w:numPr>
        <w:rPr>
          <w:lang w:val="fr-FR"/>
        </w:rPr>
      </w:pPr>
      <w:r w:rsidRPr="00857457">
        <w:rPr>
          <w:lang w:val="fr-FR"/>
        </w:rPr>
        <w:t>Un set d’images de feuilles normalisées (la feuille est blanche sur un fond noir)</w:t>
      </w:r>
    </w:p>
    <w:p w14:paraId="4351495A" w14:textId="77777777" w:rsidR="000D40E0" w:rsidRPr="00857457" w:rsidRDefault="000D40E0" w:rsidP="000D40E0">
      <w:pPr>
        <w:pStyle w:val="ListParagraph"/>
        <w:numPr>
          <w:ilvl w:val="0"/>
          <w:numId w:val="6"/>
        </w:numPr>
        <w:rPr>
          <w:lang w:val="fr-FR"/>
        </w:rPr>
      </w:pPr>
      <w:r w:rsidRPr="00857457">
        <w:rPr>
          <w:lang w:val="fr-FR"/>
        </w:rPr>
        <w:t>Un fichier CSV d’entrainement comportant d’une part les features proposés par Kaggle et les labels de chaque feuille des labels</w:t>
      </w:r>
    </w:p>
    <w:p w14:paraId="2077DA0A" w14:textId="77777777" w:rsidR="000D40E0" w:rsidRPr="00857457" w:rsidRDefault="000D40E0" w:rsidP="000D40E0">
      <w:pPr>
        <w:pStyle w:val="ListParagraph"/>
        <w:numPr>
          <w:ilvl w:val="0"/>
          <w:numId w:val="6"/>
        </w:numPr>
        <w:rPr>
          <w:lang w:val="fr-FR"/>
        </w:rPr>
      </w:pPr>
      <w:r w:rsidRPr="00857457">
        <w:rPr>
          <w:lang w:val="fr-FR"/>
        </w:rPr>
        <w:t>Un fichier CSV de test sous le même format</w:t>
      </w:r>
    </w:p>
    <w:p w14:paraId="30F46B07" w14:textId="77777777" w:rsidR="000D40E0" w:rsidRPr="00857457" w:rsidRDefault="000D40E0" w:rsidP="000D40E0">
      <w:pPr>
        <w:ind w:firstLine="202"/>
        <w:rPr>
          <w:lang w:val="fr-FR"/>
        </w:rPr>
      </w:pPr>
    </w:p>
    <w:p w14:paraId="2BBACAA1" w14:textId="77777777" w:rsidR="000D40E0" w:rsidRDefault="000D40E0" w:rsidP="000D40E0">
      <w:pPr>
        <w:ind w:firstLine="202"/>
        <w:rPr>
          <w:lang w:val="fr-FR"/>
        </w:rPr>
      </w:pPr>
    </w:p>
    <w:p w14:paraId="37FC4939" w14:textId="77777777" w:rsidR="000D40E0" w:rsidRDefault="000D40E0" w:rsidP="000D40E0">
      <w:pPr>
        <w:ind w:firstLine="202"/>
        <w:rPr>
          <w:lang w:val="fr-FR"/>
        </w:rPr>
      </w:pPr>
    </w:p>
    <w:p w14:paraId="6491D52A" w14:textId="77777777" w:rsidR="000D40E0" w:rsidRPr="00857457" w:rsidRDefault="000D40E0" w:rsidP="000D40E0">
      <w:pPr>
        <w:ind w:firstLine="202"/>
        <w:rPr>
          <w:lang w:val="fr-FR"/>
        </w:rPr>
      </w:pPr>
      <w:r w:rsidRPr="00857457">
        <w:rPr>
          <w:lang w:val="fr-FR"/>
        </w:rPr>
        <w:t>Pour répondre au problème nous avons employé une démarche en deux étapes :</w:t>
      </w:r>
    </w:p>
    <w:p w14:paraId="49AB94B5" w14:textId="77777777" w:rsidR="000D40E0" w:rsidRPr="00857457" w:rsidRDefault="000D40E0" w:rsidP="000D40E0">
      <w:pPr>
        <w:pStyle w:val="ListParagraph"/>
        <w:numPr>
          <w:ilvl w:val="0"/>
          <w:numId w:val="4"/>
        </w:numPr>
        <w:rPr>
          <w:lang w:val="fr-FR"/>
        </w:rPr>
      </w:pPr>
      <w:r w:rsidRPr="00857457">
        <w:rPr>
          <w:lang w:val="fr-FR"/>
        </w:rPr>
        <w:t>Etape 1 : extraction des caractéristiques de chaque image au moyen d’un détecteur SIFT</w:t>
      </w:r>
    </w:p>
    <w:p w14:paraId="5674C589" w14:textId="77777777" w:rsidR="000D40E0" w:rsidRPr="0064740E" w:rsidRDefault="000D40E0" w:rsidP="000D40E0">
      <w:pPr>
        <w:pStyle w:val="ListParagraph"/>
        <w:numPr>
          <w:ilvl w:val="0"/>
          <w:numId w:val="4"/>
        </w:numPr>
        <w:rPr>
          <w:lang w:val="fr-FR"/>
        </w:rPr>
      </w:pPr>
      <w:r w:rsidRPr="00857457">
        <w:rPr>
          <w:lang w:val="fr-FR"/>
        </w:rPr>
        <w:t>Etape 2 : Utilisation d’un perceptron à deux couches avec en entrée les caractéristiques des feuilles et en sortie les catégories</w:t>
      </w:r>
    </w:p>
    <w:p w14:paraId="55A92F78" w14:textId="65F6DF69" w:rsidR="000D40E0" w:rsidRPr="005244A7" w:rsidRDefault="0018705B" w:rsidP="005244A7">
      <w:pPr>
        <w:rPr>
          <w:lang w:val="fr-FR"/>
        </w:rPr>
      </w:pPr>
      <w:r>
        <w:rPr>
          <w:noProof/>
          <w:lang w:val="en-GB" w:eastAsia="en-GB"/>
        </w:rPr>
        <mc:AlternateContent>
          <mc:Choice Requires="wpg">
            <w:drawing>
              <wp:anchor distT="0" distB="0" distL="114300" distR="114300" simplePos="0" relativeHeight="251685376" behindDoc="0" locked="0" layoutInCell="1" allowOverlap="1" wp14:anchorId="4AE59B88" wp14:editId="73E87F83">
                <wp:simplePos x="0" y="0"/>
                <wp:positionH relativeFrom="column">
                  <wp:posOffset>62865</wp:posOffset>
                </wp:positionH>
                <wp:positionV relativeFrom="paragraph">
                  <wp:posOffset>287655</wp:posOffset>
                </wp:positionV>
                <wp:extent cx="2926715" cy="1939290"/>
                <wp:effectExtent l="0" t="0" r="0" b="0"/>
                <wp:wrapThrough wrapText="bothSides">
                  <wp:wrapPolygon edited="0">
                    <wp:start x="562" y="0"/>
                    <wp:lineTo x="375" y="1132"/>
                    <wp:lineTo x="0" y="17257"/>
                    <wp:lineTo x="0" y="21218"/>
                    <wp:lineTo x="21370" y="21218"/>
                    <wp:lineTo x="21370" y="0"/>
                    <wp:lineTo x="562" y="0"/>
                  </wp:wrapPolygon>
                </wp:wrapThrough>
                <wp:docPr id="68" name="Group 68"/>
                <wp:cNvGraphicFramePr/>
                <a:graphic xmlns:a="http://schemas.openxmlformats.org/drawingml/2006/main">
                  <a:graphicData uri="http://schemas.microsoft.com/office/word/2010/wordprocessingGroup">
                    <wpg:wgp>
                      <wpg:cNvGrpSpPr/>
                      <wpg:grpSpPr>
                        <a:xfrm>
                          <a:off x="0" y="0"/>
                          <a:ext cx="2926715" cy="1939290"/>
                          <a:chOff x="0" y="0"/>
                          <a:chExt cx="2926935" cy="1939328"/>
                        </a:xfrm>
                      </wpg:grpSpPr>
                      <wpg:grpSp>
                        <wpg:cNvPr id="63" name="Group 63"/>
                        <wpg:cNvGrpSpPr>
                          <a:grpSpLocks/>
                        </wpg:cNvGrpSpPr>
                        <wpg:grpSpPr bwMode="auto">
                          <a:xfrm>
                            <a:off x="0" y="72428"/>
                            <a:ext cx="2899410" cy="1866900"/>
                            <a:chOff x="5181" y="64"/>
                            <a:chExt cx="4679" cy="3599"/>
                          </a:xfrm>
                        </wpg:grpSpPr>
                        <wps:wsp>
                          <wps:cNvPr id="64" name="Rectangle 13"/>
                          <wps:cNvSpPr>
                            <a:spLocks noChangeArrowheads="1"/>
                          </wps:cNvSpPr>
                          <wps:spPr bwMode="auto">
                            <a:xfrm>
                              <a:off x="5181" y="64"/>
                              <a:ext cx="481" cy="35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568EF40C" w14:textId="77777777" w:rsidR="000D40E0" w:rsidRDefault="000D40E0" w:rsidP="000D40E0">
                                <w:pPr>
                                  <w:jc w:val="center"/>
                                </w:pPr>
                              </w:p>
                            </w:txbxContent>
                          </wps:txbx>
                          <wps:bodyPr rot="0" vert="horz" wrap="none" lIns="91440" tIns="45720" rIns="91440" bIns="45720" anchor="ctr" anchorCtr="0" upright="1">
                            <a:noAutofit/>
                          </wps:bodyPr>
                        </wps:wsp>
                        <wps:wsp>
                          <wps:cNvPr id="65" name="Text Box 14"/>
                          <wps:cNvSpPr txBox="1">
                            <a:spLocks noChangeArrowheads="1"/>
                          </wps:cNvSpPr>
                          <wps:spPr bwMode="auto">
                            <a:xfrm>
                              <a:off x="5181" y="2944"/>
                              <a:ext cx="4679" cy="66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453547F3" w14:textId="38D0415C" w:rsidR="000D40E0" w:rsidRPr="005F7190" w:rsidRDefault="000D40E0" w:rsidP="000D40E0">
                                <w:pPr>
                                  <w:jc w:val="both"/>
                                  <w:rPr>
                                    <w:sz w:val="18"/>
                                    <w:szCs w:val="16"/>
                                    <w:lang w:val="fr-FR"/>
                                  </w:rPr>
                                </w:pPr>
                                <w:r w:rsidRPr="005F7190">
                                  <w:rPr>
                                    <w:sz w:val="18"/>
                                    <w:szCs w:val="16"/>
                                    <w:lang w:val="fr-FR"/>
                                  </w:rPr>
                                  <w:t xml:space="preserve">Figure 1: </w:t>
                                </w:r>
                                <w:r>
                                  <w:rPr>
                                    <w:sz w:val="18"/>
                                    <w:szCs w:val="16"/>
                                    <w:lang w:val="fr-FR"/>
                                  </w:rPr>
                                  <w:t>Description du processus</w:t>
                                </w:r>
                                <w:r w:rsidRPr="005F7190">
                                  <w:rPr>
                                    <w:sz w:val="18"/>
                                    <w:szCs w:val="16"/>
                                    <w:lang w:val="fr-FR"/>
                                  </w:rPr>
                                  <w:t xml:space="preserve">  </w:t>
                                </w:r>
                              </w:p>
                            </w:txbxContent>
                          </wps:txbx>
                          <wps:bodyPr rot="0" vert="horz" wrap="square" lIns="0" tIns="0" rIns="0" bIns="0" anchor="t" anchorCtr="0">
                            <a:noAutofit/>
                          </wps:bodyPr>
                        </wps:wsp>
                      </wpg:grpSp>
                      <pic:pic xmlns:pic="http://schemas.openxmlformats.org/drawingml/2006/picture">
                        <pic:nvPicPr>
                          <pic:cNvPr id="67" name="Image 2" descr="../../../../../../../Desktop/Capture%20d’écran%202017-04-01%20à%2013.55."/>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17695" y="0"/>
                            <a:ext cx="2809240" cy="1441450"/>
                          </a:xfrm>
                          <a:prstGeom prst="rect">
                            <a:avLst/>
                          </a:prstGeom>
                          <a:noFill/>
                          <a:ln>
                            <a:noFill/>
                          </a:ln>
                        </pic:spPr>
                      </pic:pic>
                    </wpg:wgp>
                  </a:graphicData>
                </a:graphic>
              </wp:anchor>
            </w:drawing>
          </mc:Choice>
          <mc:Fallback>
            <w:pict>
              <v:group w14:anchorId="4AE59B88" id="Group 68" o:spid="_x0000_s1027" style="position:absolute;margin-left:4.95pt;margin-top:22.65pt;width:230.45pt;height:152.7pt;z-index:251685376" coordsize="2926935,193932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">
                <v:group id="Group 63" o:spid="_x0000_s1028" style="position:absolute;top:72428;width:2899410;height:1866900" coordorigin="5181,64" coordsize="4679,359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F6S8QxAAAANsAAAAP&#10;AAAAAAAAAAAAAAAAAKkCAABkcnMvZG93bnJldi54bWxQSwUGAAAAAAQABAD6AAAAmgMAAAAA&#10;">
                  <v:rect id="Rectangle 13" o:spid="_x0000_s1029" style="position:absolute;left:5181;top:64;width:481;height:3599;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TZXTxQAA&#10;ANsAAAAPAAAAZHJzL2Rvd25yZXYueG1sRI9Ba8JAFITvgv9heYI33VhKKGk2UktbPKjYaKHHR/Y1&#10;iWbfhuyq8d+7QsHjMDPfMOm8N404U+dqywpm0wgEcWF1zaWC/e5z8gLCeWSNjWVScCUH82w4SDHR&#10;9sLfdM59KQKEXYIKKu/bREpXVGTQTW1LHLw/2xn0QXal1B1eAtw08imKYmmw5rBQYUvvFRXH/GQU&#10;HH7NT7nV8bFf73B1zTcfh6/FXqnxqH97BeGp94/wf3upFcTPcP8SfoDMb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VNldPFAAAA2wAAAA8AAAAAAAAAAAAAAAAAlwIAAGRycy9k&#10;b3ducmV2LnhtbFBLBQYAAAAABAAEAPUAAACJAwAAAAA=&#10;" filled="f" stroked="f" strokecolor="#3465a4">
                    <v:stroke joinstyle="round"/>
                    <v:textbox>
                      <w:txbxContent>
                        <w:p w14:paraId="568EF40C" w14:textId="77777777" w:rsidR="000D40E0" w:rsidRDefault="000D40E0" w:rsidP="000D40E0">
                          <w:pPr>
                            <w:jc w:val="center"/>
                          </w:pPr>
                        </w:p>
                      </w:txbxContent>
                    </v:textbox>
                  </v:rect>
                  <v:shape id="Text Box 14" o:spid="_x0000_s1030" type="#_x0000_t202" style="position:absolute;left:5181;top:2944;width:4679;height:6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sbw+xQAA&#10;ANsAAAAPAAAAZHJzL2Rvd25yZXYueG1sRI/dagIxFITvBd8hHKF3NWtppa5GsYXSCpXiD6h3h+S4&#10;WdycLJtU17dvhIKXw8x8w0xmravEmZpQelYw6GcgiLU3JRcKtpuPx1cQISIbrDyTgisFmE27nQnm&#10;xl94Red1LESCcMhRgY2xzqUM2pLD0Pc1cfKOvnEYk2wKaRq8JLir5FOWDaXDktOCxZreLenT+tcp&#10;+Pne6P3o83m3rPX2aN+WCzPAg1IPvXY+BhGpjffwf/vLKBi+wO1L+gFy+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mxvD7FAAAA2wAAAA8AAAAAAAAAAAAAAAAAlwIAAGRycy9k&#10;b3ducmV2LnhtbFBLBQYAAAAABAAEAPUAAACJAwAAAAA=&#10;" filled="f" stroked="f" strokecolor="#3465a4">
                    <v:stroke joinstyle="round"/>
                    <v:textbox inset="0,0,0,0">
                      <w:txbxContent>
                        <w:p w14:paraId="453547F3" w14:textId="38D0415C" w:rsidR="000D40E0" w:rsidRPr="005F7190" w:rsidRDefault="000D40E0" w:rsidP="000D40E0">
                          <w:pPr>
                            <w:jc w:val="both"/>
                            <w:rPr>
                              <w:sz w:val="18"/>
                              <w:szCs w:val="16"/>
                              <w:lang w:val="fr-FR"/>
                            </w:rPr>
                          </w:pPr>
                          <w:r w:rsidRPr="005F7190">
                            <w:rPr>
                              <w:sz w:val="18"/>
                              <w:szCs w:val="16"/>
                              <w:lang w:val="fr-FR"/>
                            </w:rPr>
                            <w:t xml:space="preserve">Figure </w:t>
                          </w:r>
                          <w:proofErr w:type="gramStart"/>
                          <w:r w:rsidRPr="005F7190">
                            <w:rPr>
                              <w:sz w:val="18"/>
                              <w:szCs w:val="16"/>
                              <w:lang w:val="fr-FR"/>
                            </w:rPr>
                            <w:t>1:</w:t>
                          </w:r>
                          <w:proofErr w:type="gramEnd"/>
                          <w:r w:rsidRPr="005F7190">
                            <w:rPr>
                              <w:sz w:val="18"/>
                              <w:szCs w:val="16"/>
                              <w:lang w:val="fr-FR"/>
                            </w:rPr>
                            <w:t xml:space="preserve"> </w:t>
                          </w:r>
                          <w:r>
                            <w:rPr>
                              <w:sz w:val="18"/>
                              <w:szCs w:val="16"/>
                              <w:lang w:val="fr-FR"/>
                            </w:rPr>
                            <w:t>Description du processus</w:t>
                          </w:r>
                          <w:r w:rsidRPr="005F7190">
                            <w:rPr>
                              <w:sz w:val="18"/>
                              <w:szCs w:val="16"/>
                              <w:lang w:val="fr-FR"/>
                            </w:rPr>
                            <w:t xml:space="preserve">  </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31" type="#_x0000_t75" alt="../../../../../../../Desktop/Capture%20d’écran%202017-04-01%20à%2013.55." style="position:absolute;left:117695;width:2809240;height:14414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W1&#10;Sh7FAAAA2wAAAA8AAABkcnMvZG93bnJldi54bWxEj09rAjEUxO+C3yE8oTfNtojKapSiVDxowX/Y&#10;42Pz3CzdvCybdF376ZuC4HGYmd8ws0VrS9FQ7QvHCl4HCQjizOmCcwWn40d/AsIHZI2lY1JwJw+L&#10;ebczw1S7G++pOYRcRAj7FBWYEKpUSp8ZsugHriKO3tXVFkOUdS51jbcIt6V8S5KRtFhwXDBY0dJQ&#10;9n34sQqGk/XZ7H6NzbeX1e50Tb4+G79R6qXXvk9BBGrDM/xob7SC0Rj+v8QfIOd/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VtUoexQAAANsAAAAPAAAAAAAAAAAAAAAAAJwC&#10;AABkcnMvZG93bnJldi54bWxQSwUGAAAAAAQABAD3AAAAjgMAAAAA&#10;">
                  <v:imagedata r:id="rId10" o:title="../../../../../../../Desktop/Capture%20d’écran%202017-04-01%20à%2013.55."/>
                  <v:path arrowok="t"/>
                </v:shape>
                <w10:wrap type="through"/>
              </v:group>
            </w:pict>
          </mc:Fallback>
        </mc:AlternateContent>
      </w:r>
    </w:p>
    <w:p w14:paraId="7703CA5D" w14:textId="4E2653ED" w:rsidR="00A523EC" w:rsidRDefault="00B01CDB">
      <w:pPr>
        <w:pStyle w:val="Heading1"/>
        <w:rPr>
          <w:b/>
          <w:lang w:val="fr-FR"/>
        </w:rPr>
      </w:pPr>
      <w:r>
        <w:rPr>
          <w:b/>
          <w:lang w:val="fr-FR"/>
        </w:rPr>
        <w:t xml:space="preserve">Contexte </w:t>
      </w:r>
    </w:p>
    <w:p w14:paraId="2E538A48" w14:textId="77777777" w:rsidR="00790E3F" w:rsidRDefault="00790E3F" w:rsidP="00790E3F">
      <w:pPr>
        <w:rPr>
          <w:lang w:val="fr-FR"/>
        </w:rPr>
      </w:pPr>
    </w:p>
    <w:p w14:paraId="3EBB25C0" w14:textId="560BB09E" w:rsidR="00790E3F" w:rsidRDefault="00790E3F" w:rsidP="00790E3F">
      <w:pPr>
        <w:suppressAutoHyphens w:val="0"/>
        <w:autoSpaceDE/>
        <w:ind w:firstLine="202"/>
        <w:rPr>
          <w:lang w:val="fr-FR" w:eastAsia="en-GB"/>
        </w:rPr>
      </w:pPr>
      <w:r w:rsidRPr="00276738">
        <w:rPr>
          <w:lang w:val="fr-FR" w:eastAsia="en-GB"/>
        </w:rPr>
        <w:t>Le projet a été proposé comme challenge sur Ka</w:t>
      </w:r>
      <w:r w:rsidR="00B01CDB">
        <w:rPr>
          <w:lang w:val="fr-FR" w:eastAsia="en-GB"/>
        </w:rPr>
        <w:t>ggle, ce qui nous a permis d’avoir accès immédiatement à une quantité de données satisfaisante. De plus,</w:t>
      </w:r>
      <w:r w:rsidRPr="00276738">
        <w:rPr>
          <w:lang w:val="fr-FR" w:eastAsia="en-GB"/>
        </w:rPr>
        <w:t xml:space="preserve"> nous avons eu accès à certaines soumissions pour inspirer notre étude. </w:t>
      </w:r>
    </w:p>
    <w:p w14:paraId="2CA40820" w14:textId="77777777" w:rsidR="00790E3F" w:rsidRDefault="00790E3F" w:rsidP="00790E3F">
      <w:pPr>
        <w:suppressAutoHyphens w:val="0"/>
        <w:autoSpaceDE/>
        <w:ind w:firstLine="202"/>
        <w:rPr>
          <w:lang w:val="fr-FR" w:eastAsia="en-GB"/>
        </w:rPr>
      </w:pPr>
    </w:p>
    <w:p w14:paraId="13F3F694" w14:textId="77777777" w:rsidR="00B01CDB" w:rsidRDefault="00B01CDB" w:rsidP="00790E3F">
      <w:pPr>
        <w:suppressAutoHyphens w:val="0"/>
        <w:autoSpaceDE/>
        <w:ind w:firstLine="202"/>
        <w:rPr>
          <w:lang w:val="fr-FR" w:eastAsia="en-GB"/>
        </w:rPr>
      </w:pPr>
      <w:r>
        <w:rPr>
          <w:lang w:val="fr-FR" w:eastAsia="en-GB"/>
        </w:rPr>
        <w:t xml:space="preserve">Les données auxquelles nous avons eu accès restent néanmoins assez limitées : le fichier CSV d’entrainement contient 990 échantillons pour 99 classes. </w:t>
      </w:r>
    </w:p>
    <w:p w14:paraId="757A3D62" w14:textId="77777777" w:rsidR="00B01CDB" w:rsidRDefault="00B01CDB" w:rsidP="00790E3F">
      <w:pPr>
        <w:suppressAutoHyphens w:val="0"/>
        <w:autoSpaceDE/>
        <w:ind w:firstLine="202"/>
        <w:rPr>
          <w:lang w:val="fr-FR" w:eastAsia="en-GB"/>
        </w:rPr>
      </w:pPr>
    </w:p>
    <w:p w14:paraId="2BD87125" w14:textId="73151BFC" w:rsidR="00790E3F" w:rsidRDefault="00B01CDB" w:rsidP="00790E3F">
      <w:pPr>
        <w:suppressAutoHyphens w:val="0"/>
        <w:autoSpaceDE/>
        <w:ind w:firstLine="202"/>
        <w:rPr>
          <w:lang w:val="fr-FR" w:eastAsia="en-GB"/>
        </w:rPr>
      </w:pPr>
      <w:r>
        <w:rPr>
          <w:lang w:val="fr-FR" w:eastAsia="en-GB"/>
        </w:rPr>
        <w:t>A propos des méthodes utilisées par les participants au challenge, l</w:t>
      </w:r>
      <w:r w:rsidR="00790E3F">
        <w:rPr>
          <w:lang w:val="fr-FR" w:eastAsia="en-GB"/>
        </w:rPr>
        <w:t xml:space="preserve">a première chose que nous avons pu remarquer </w:t>
      </w:r>
      <w:r>
        <w:rPr>
          <w:lang w:val="fr-FR" w:eastAsia="en-GB"/>
        </w:rPr>
        <w:t xml:space="preserve">est </w:t>
      </w:r>
      <w:r w:rsidR="00790E3F">
        <w:rPr>
          <w:lang w:val="fr-FR" w:eastAsia="en-GB"/>
        </w:rPr>
        <w:t xml:space="preserve">qu’une partie des soumissions n’utilisaient pas le Deep Learning, mais faisaient simplement appel à des fonctions de classification comme par exemple KNN, RandomTree ou Adaboost de la librairie Scikit Learn. </w:t>
      </w:r>
    </w:p>
    <w:p w14:paraId="297950CA" w14:textId="77777777" w:rsidR="00790E3F" w:rsidRDefault="00790E3F" w:rsidP="00790E3F">
      <w:pPr>
        <w:suppressAutoHyphens w:val="0"/>
        <w:autoSpaceDE/>
        <w:ind w:firstLine="202"/>
        <w:rPr>
          <w:lang w:val="fr-FR" w:eastAsia="en-GB"/>
        </w:rPr>
      </w:pPr>
    </w:p>
    <w:p w14:paraId="6E8BE79F" w14:textId="77777777" w:rsidR="00901B71" w:rsidRDefault="00901B71" w:rsidP="00790E3F">
      <w:pPr>
        <w:suppressAutoHyphens w:val="0"/>
        <w:autoSpaceDE/>
        <w:ind w:firstLine="202"/>
        <w:rPr>
          <w:lang w:val="fr-FR" w:eastAsia="en-GB"/>
        </w:rPr>
      </w:pPr>
    </w:p>
    <w:p w14:paraId="0841A4E5" w14:textId="77777777" w:rsidR="00901B71" w:rsidRDefault="00901B71" w:rsidP="00790E3F">
      <w:pPr>
        <w:suppressAutoHyphens w:val="0"/>
        <w:autoSpaceDE/>
        <w:ind w:firstLine="202"/>
        <w:rPr>
          <w:lang w:val="fr-FR" w:eastAsia="en-GB"/>
        </w:rPr>
      </w:pPr>
    </w:p>
    <w:p w14:paraId="2E1D1FA3" w14:textId="77777777" w:rsidR="00790E3F" w:rsidRDefault="00790E3F" w:rsidP="00790E3F">
      <w:pPr>
        <w:suppressAutoHyphens w:val="0"/>
        <w:autoSpaceDE/>
        <w:ind w:firstLine="202"/>
        <w:rPr>
          <w:lang w:val="fr-FR" w:eastAsia="en-GB"/>
        </w:rPr>
      </w:pPr>
      <w:r>
        <w:rPr>
          <w:lang w:val="fr-FR" w:eastAsia="en-GB"/>
        </w:rPr>
        <w:lastRenderedPageBreak/>
        <w:t xml:space="preserve">Nous nous sommes donc renseignés sur les méthodes classiques de création de réseaux de neurones, afin d’en construire un qui soit adapté à notre problème, notamment en analysant l’effet sur la performance de la variation de différents paramètres. Nous allons détailler cette approche dans la suite de ce document. </w:t>
      </w:r>
    </w:p>
    <w:p w14:paraId="407D391F" w14:textId="38D43677" w:rsidR="00757BBA" w:rsidRDefault="00757BBA" w:rsidP="00757BBA">
      <w:pPr>
        <w:pStyle w:val="Heading1"/>
        <w:rPr>
          <w:b/>
          <w:lang w:val="fr-FR"/>
        </w:rPr>
      </w:pPr>
      <w:r w:rsidRPr="00276738">
        <w:rPr>
          <w:b/>
          <w:lang w:val="fr-FR"/>
        </w:rPr>
        <w:t>Approche</w:t>
      </w:r>
    </w:p>
    <w:p w14:paraId="38CFF85D" w14:textId="106BA280" w:rsidR="0018705B" w:rsidRDefault="0018705B" w:rsidP="0018705B"/>
    <w:p w14:paraId="17DE8DEB" w14:textId="2DC1E9F3" w:rsidR="0018705B" w:rsidRPr="00857457" w:rsidRDefault="0018705B" w:rsidP="0018705B">
      <w:pPr>
        <w:ind w:firstLine="202"/>
        <w:rPr>
          <w:lang w:val="fr-FR" w:eastAsia="en-GB"/>
        </w:rPr>
      </w:pPr>
      <w:r w:rsidRPr="00857457">
        <w:rPr>
          <w:lang w:val="fr-FR" w:eastAsia="en-GB"/>
        </w:rPr>
        <w:t>Dans ce document nous avons décidé d’utiliser comme algorithme de « </w:t>
      </w:r>
      <w:r w:rsidRPr="00857457">
        <w:rPr>
          <w:i/>
          <w:lang w:val="fr-FR" w:eastAsia="en-GB"/>
        </w:rPr>
        <w:t>machine learning »</w:t>
      </w:r>
      <w:r w:rsidRPr="00857457">
        <w:rPr>
          <w:lang w:val="fr-FR" w:eastAsia="en-GB"/>
        </w:rPr>
        <w:t xml:space="preserve"> un perceptron multicouche. Nous allons décrire dans cette partie son fonctionnement.</w:t>
      </w:r>
    </w:p>
    <w:p w14:paraId="4FF71CE1" w14:textId="77777777" w:rsidR="0018705B" w:rsidRPr="00857457" w:rsidRDefault="0018705B" w:rsidP="0018705B">
      <w:pPr>
        <w:ind w:firstLine="202"/>
        <w:rPr>
          <w:lang w:val="fr-FR" w:eastAsia="en-GB"/>
        </w:rPr>
      </w:pPr>
    </w:p>
    <w:p w14:paraId="561BB988" w14:textId="3D7D9015" w:rsidR="0018705B" w:rsidRPr="00857457" w:rsidRDefault="0018705B" w:rsidP="0018705B">
      <w:pPr>
        <w:ind w:firstLine="202"/>
        <w:rPr>
          <w:lang w:val="fr-FR" w:eastAsia="en-GB"/>
        </w:rPr>
      </w:pPr>
      <w:r w:rsidRPr="00857457">
        <w:rPr>
          <w:lang w:val="fr-FR" w:eastAsia="en-GB"/>
        </w:rPr>
        <w:t>L’entrée de notre modèle est un ensemble de vecteurs, chaque vecteur représentant les « </w:t>
      </w:r>
      <w:r w:rsidRPr="00857457">
        <w:rPr>
          <w:i/>
          <w:lang w:val="fr-FR" w:eastAsia="en-GB"/>
        </w:rPr>
        <w:t>features »</w:t>
      </w:r>
      <w:r w:rsidRPr="00857457">
        <w:rPr>
          <w:lang w:val="fr-FR" w:eastAsia="en-GB"/>
        </w:rPr>
        <w:t xml:space="preserve"> d’une image donnée (X</w:t>
      </w:r>
      <w:r w:rsidRPr="00857457">
        <w:rPr>
          <w:vertAlign w:val="subscript"/>
          <w:lang w:val="fr-FR" w:eastAsia="en-GB"/>
        </w:rPr>
        <w:t>1</w:t>
      </w:r>
      <w:r w:rsidRPr="00857457">
        <w:rPr>
          <w:lang w:val="fr-FR" w:eastAsia="en-GB"/>
        </w:rPr>
        <w:t xml:space="preserve"> à X</w:t>
      </w:r>
      <w:r w:rsidRPr="00857457">
        <w:rPr>
          <w:vertAlign w:val="subscript"/>
          <w:lang w:val="fr-FR" w:eastAsia="en-GB"/>
        </w:rPr>
        <w:t>n</w:t>
      </w:r>
      <w:r w:rsidRPr="00857457">
        <w:rPr>
          <w:lang w:val="fr-FR" w:eastAsia="en-GB"/>
        </w:rPr>
        <w:t xml:space="preserve"> dans le schéma ci-dessous) </w:t>
      </w:r>
    </w:p>
    <w:p w14:paraId="00A96F6D" w14:textId="77777777" w:rsidR="0018705B" w:rsidRPr="00857457" w:rsidRDefault="0018705B" w:rsidP="0018705B">
      <w:pPr>
        <w:ind w:firstLine="202"/>
        <w:rPr>
          <w:lang w:val="fr-FR" w:eastAsia="en-GB"/>
        </w:rPr>
      </w:pPr>
    </w:p>
    <w:p w14:paraId="7F2453FA" w14:textId="31A24DDB" w:rsidR="0018705B" w:rsidRPr="00857457" w:rsidRDefault="0018705B" w:rsidP="0018705B">
      <w:pPr>
        <w:ind w:firstLine="202"/>
        <w:rPr>
          <w:lang w:val="fr-FR" w:eastAsia="en-GB"/>
        </w:rPr>
      </w:pPr>
      <w:r w:rsidRPr="00857457">
        <w:rPr>
          <w:lang w:val="fr-FR" w:eastAsia="en-GB"/>
        </w:rPr>
        <w:t>A partir de ces vecteurs, nous calculons la couche cachée puis la sortie de notre algorithme par combinaison linéaires du vecteur d’entrée.</w:t>
      </w:r>
    </w:p>
    <w:p w14:paraId="2FB6A48B" w14:textId="475B2105" w:rsidR="0018705B" w:rsidRPr="00857457" w:rsidRDefault="0018705B" w:rsidP="0018705B">
      <w:pPr>
        <w:ind w:firstLine="202"/>
        <w:rPr>
          <w:lang w:val="fr-FR" w:eastAsia="en-GB"/>
        </w:rPr>
      </w:pPr>
      <w:r w:rsidRPr="00857457">
        <w:rPr>
          <w:lang w:val="fr-FR" w:eastAsia="en-GB"/>
        </w:rPr>
        <w:t>Par exemple, dans la couche cachée nous aurons :</w:t>
      </w:r>
    </w:p>
    <w:p w14:paraId="0CD33E25" w14:textId="77777777" w:rsidR="0018705B" w:rsidRPr="00857457" w:rsidRDefault="00265CD9" w:rsidP="0018705B">
      <w:pPr>
        <w:ind w:firstLine="202"/>
        <w:rPr>
          <w:lang w:val="fr-FR" w:eastAsia="en-GB"/>
        </w:rPr>
      </w:pPr>
      <m:oMathPara>
        <m:oMath>
          <m:sSub>
            <m:sSubPr>
              <m:ctrlPr>
                <w:rPr>
                  <w:rFonts w:ascii="Cambria Math" w:hAnsi="Cambria Math"/>
                  <w:i/>
                  <w:lang w:val="fr-FR" w:eastAsia="en-GB"/>
                </w:rPr>
              </m:ctrlPr>
            </m:sSubPr>
            <m:e>
              <m:r>
                <w:rPr>
                  <w:rFonts w:ascii="Cambria Math" w:hAnsi="Cambria Math"/>
                  <w:lang w:val="fr-FR" w:eastAsia="en-GB"/>
                </w:rPr>
                <m:t>couche_cachee</m:t>
              </m:r>
            </m:e>
            <m:sub>
              <m:r>
                <w:rPr>
                  <w:rFonts w:ascii="Cambria Math" w:hAnsi="Cambria Math"/>
                  <w:lang w:val="fr-FR" w:eastAsia="en-GB"/>
                </w:rPr>
                <m:t>j</m:t>
              </m:r>
            </m:sub>
          </m:sSub>
          <m:r>
            <w:rPr>
              <w:rFonts w:ascii="Cambria Math" w:hAnsi="Cambria Math"/>
              <w:lang w:val="fr-FR" w:eastAsia="en-GB"/>
            </w:rPr>
            <m:t>=(</m:t>
          </m:r>
          <m:nary>
            <m:naryPr>
              <m:chr m:val="∑"/>
              <m:limLoc m:val="undOvr"/>
              <m:ctrlPr>
                <w:rPr>
                  <w:rFonts w:ascii="Cambria Math" w:hAnsi="Cambria Math"/>
                  <w:i/>
                  <w:lang w:val="fr-FR" w:eastAsia="en-GB"/>
                </w:rPr>
              </m:ctrlPr>
            </m:naryPr>
            <m:sub>
              <m:r>
                <w:rPr>
                  <w:rFonts w:ascii="Cambria Math" w:hAnsi="Cambria Math"/>
                  <w:lang w:val="fr-FR" w:eastAsia="en-GB"/>
                </w:rPr>
                <m:t>i=1</m:t>
              </m:r>
            </m:sub>
            <m:sup>
              <m:r>
                <w:rPr>
                  <w:rFonts w:ascii="Cambria Math" w:hAnsi="Cambria Math"/>
                  <w:lang w:val="fr-FR" w:eastAsia="en-GB"/>
                </w:rPr>
                <m:t>n</m:t>
              </m:r>
            </m:sup>
            <m:e>
              <m:sSub>
                <m:sSubPr>
                  <m:ctrlPr>
                    <w:rPr>
                      <w:rFonts w:ascii="Cambria Math" w:hAnsi="Cambria Math"/>
                      <w:i/>
                      <w:lang w:val="fr-FR" w:eastAsia="en-GB"/>
                    </w:rPr>
                  </m:ctrlPr>
                </m:sSubPr>
                <m:e>
                  <m:r>
                    <w:rPr>
                      <w:rFonts w:ascii="Cambria Math" w:hAnsi="Cambria Math"/>
                      <w:lang w:val="fr-FR" w:eastAsia="en-GB"/>
                    </w:rPr>
                    <m:t>W</m:t>
                  </m:r>
                </m:e>
                <m:sub>
                  <m:r>
                    <w:rPr>
                      <w:rFonts w:ascii="Cambria Math" w:hAnsi="Cambria Math"/>
                      <w:lang w:val="fr-FR" w:eastAsia="en-GB"/>
                    </w:rPr>
                    <m:t>1 ij</m:t>
                  </m:r>
                </m:sub>
              </m:sSub>
              <m:sSub>
                <m:sSubPr>
                  <m:ctrlPr>
                    <w:rPr>
                      <w:rFonts w:ascii="Cambria Math" w:hAnsi="Cambria Math"/>
                      <w:i/>
                      <w:lang w:val="fr-FR" w:eastAsia="en-GB"/>
                    </w:rPr>
                  </m:ctrlPr>
                </m:sSubPr>
                <m:e>
                  <m:r>
                    <w:rPr>
                      <w:rFonts w:ascii="Cambria Math" w:hAnsi="Cambria Math"/>
                      <w:lang w:val="fr-FR" w:eastAsia="en-GB"/>
                    </w:rPr>
                    <m:t>x</m:t>
                  </m:r>
                </m:e>
                <m:sub>
                  <m:r>
                    <w:rPr>
                      <w:rFonts w:ascii="Cambria Math" w:hAnsi="Cambria Math"/>
                      <w:lang w:val="fr-FR" w:eastAsia="en-GB"/>
                    </w:rPr>
                    <m:t>i</m:t>
                  </m:r>
                </m:sub>
              </m:sSub>
            </m:e>
          </m:nary>
          <m:r>
            <w:rPr>
              <w:rFonts w:ascii="Cambria Math" w:hAnsi="Cambria Math"/>
              <w:lang w:val="fr-FR" w:eastAsia="en-GB"/>
            </w:rPr>
            <m:t xml:space="preserve"> )+</m:t>
          </m:r>
          <m:sSub>
            <m:sSubPr>
              <m:ctrlPr>
                <w:rPr>
                  <w:rFonts w:ascii="Cambria Math" w:hAnsi="Cambria Math"/>
                  <w:i/>
                  <w:lang w:val="fr-FR" w:eastAsia="en-GB"/>
                </w:rPr>
              </m:ctrlPr>
            </m:sSubPr>
            <m:e>
              <m:r>
                <w:rPr>
                  <w:rFonts w:ascii="Cambria Math" w:hAnsi="Cambria Math"/>
                  <w:lang w:val="fr-FR" w:eastAsia="en-GB"/>
                </w:rPr>
                <m:t>b</m:t>
              </m:r>
            </m:e>
            <m:sub>
              <m:r>
                <w:rPr>
                  <w:rFonts w:ascii="Cambria Math" w:hAnsi="Cambria Math"/>
                  <w:lang w:val="fr-FR" w:eastAsia="en-GB"/>
                </w:rPr>
                <m:t>1 j</m:t>
              </m:r>
            </m:sub>
          </m:sSub>
        </m:oMath>
      </m:oMathPara>
    </w:p>
    <w:p w14:paraId="1F03B629" w14:textId="45C55696" w:rsidR="0018705B" w:rsidRPr="00857457" w:rsidRDefault="0018705B" w:rsidP="0018705B">
      <w:pPr>
        <w:ind w:firstLine="202"/>
        <w:rPr>
          <w:lang w:val="fr-FR" w:eastAsia="en-GB"/>
        </w:rPr>
      </w:pPr>
      <w:r w:rsidRPr="00857457">
        <w:rPr>
          <w:lang w:val="fr-FR" w:eastAsia="en-GB"/>
        </w:rPr>
        <w:t>Pour obtenir le vecteur de sortie y’, nous appliquons à la sortie la fonction d’activation « </w:t>
      </w:r>
      <w:r w:rsidRPr="00857457">
        <w:rPr>
          <w:i/>
          <w:lang w:val="fr-FR" w:eastAsia="en-GB"/>
        </w:rPr>
        <w:t>softmax » </w:t>
      </w:r>
      <w:r w:rsidRPr="00857457">
        <w:rPr>
          <w:lang w:val="fr-FR" w:eastAsia="en-GB"/>
        </w:rPr>
        <w:t>:</w:t>
      </w:r>
    </w:p>
    <w:p w14:paraId="6C6FF685" w14:textId="7A18BF1E" w:rsidR="0018705B" w:rsidRPr="00857457" w:rsidRDefault="0018705B" w:rsidP="0018705B">
      <w:pPr>
        <w:ind w:firstLine="202"/>
        <w:rPr>
          <w:lang w:val="fr-FR" w:eastAsia="en-GB"/>
        </w:rPr>
      </w:pPr>
    </w:p>
    <w:p w14:paraId="1E512BED" w14:textId="77777777" w:rsidR="0018705B" w:rsidRPr="00857457" w:rsidRDefault="00265CD9" w:rsidP="0018705B">
      <w:pPr>
        <w:ind w:firstLine="202"/>
        <w:rPr>
          <w:lang w:val="fr-FR" w:eastAsia="en-GB"/>
        </w:rPr>
      </w:pPr>
      <m:oMathPara>
        <m:oMath>
          <m:sSub>
            <m:sSubPr>
              <m:ctrlPr>
                <w:rPr>
                  <w:rFonts w:ascii="Cambria Math" w:hAnsi="Cambria Math"/>
                  <w:i/>
                  <w:lang w:val="fr-FR" w:eastAsia="en-GB"/>
                </w:rPr>
              </m:ctrlPr>
            </m:sSubPr>
            <m:e>
              <m:r>
                <w:rPr>
                  <w:rFonts w:ascii="Cambria Math" w:hAnsi="Cambria Math"/>
                  <w:lang w:val="fr-FR" w:eastAsia="en-GB"/>
                </w:rPr>
                <m:t>z</m:t>
              </m:r>
            </m:e>
            <m:sub>
              <m:r>
                <w:rPr>
                  <w:rFonts w:ascii="Cambria Math" w:hAnsi="Cambria Math"/>
                  <w:lang w:val="fr-FR" w:eastAsia="en-GB"/>
                </w:rPr>
                <m:t>j</m:t>
              </m:r>
            </m:sub>
          </m:sSub>
          <m:r>
            <w:rPr>
              <w:rFonts w:ascii="Cambria Math" w:hAnsi="Cambria Math"/>
              <w:lang w:val="fr-FR" w:eastAsia="en-GB"/>
            </w:rPr>
            <m:t>=(</m:t>
          </m:r>
          <m:nary>
            <m:naryPr>
              <m:chr m:val="∑"/>
              <m:limLoc m:val="undOvr"/>
              <m:ctrlPr>
                <w:rPr>
                  <w:rFonts w:ascii="Cambria Math" w:hAnsi="Cambria Math"/>
                  <w:i/>
                  <w:lang w:val="fr-FR" w:eastAsia="en-GB"/>
                </w:rPr>
              </m:ctrlPr>
            </m:naryPr>
            <m:sub>
              <m:r>
                <w:rPr>
                  <w:rFonts w:ascii="Cambria Math" w:hAnsi="Cambria Math"/>
                  <w:lang w:val="fr-FR" w:eastAsia="en-GB"/>
                </w:rPr>
                <m:t>i=1</m:t>
              </m:r>
            </m:sub>
            <m:sup>
              <m:r>
                <w:rPr>
                  <w:rFonts w:ascii="Cambria Math" w:hAnsi="Cambria Math"/>
                  <w:lang w:val="fr-FR" w:eastAsia="en-GB"/>
                </w:rPr>
                <m:t>n</m:t>
              </m:r>
            </m:sup>
            <m:e>
              <m:sSub>
                <m:sSubPr>
                  <m:ctrlPr>
                    <w:rPr>
                      <w:rFonts w:ascii="Cambria Math" w:hAnsi="Cambria Math"/>
                      <w:i/>
                      <w:lang w:val="fr-FR" w:eastAsia="en-GB"/>
                    </w:rPr>
                  </m:ctrlPr>
                </m:sSubPr>
                <m:e>
                  <m:r>
                    <w:rPr>
                      <w:rFonts w:ascii="Cambria Math" w:hAnsi="Cambria Math"/>
                      <w:lang w:val="fr-FR" w:eastAsia="en-GB"/>
                    </w:rPr>
                    <m:t>W</m:t>
                  </m:r>
                </m:e>
                <m:sub>
                  <m:r>
                    <w:rPr>
                      <w:rFonts w:ascii="Cambria Math" w:hAnsi="Cambria Math"/>
                      <w:lang w:val="fr-FR" w:eastAsia="en-GB"/>
                    </w:rPr>
                    <m:t>2 ij</m:t>
                  </m:r>
                </m:sub>
              </m:sSub>
              <m:r>
                <w:rPr>
                  <w:rFonts w:ascii="Cambria Math" w:hAnsi="Cambria Math"/>
                  <w:lang w:val="fr-FR" w:eastAsia="en-GB"/>
                </w:rPr>
                <m:t xml:space="preserve"> </m:t>
              </m:r>
              <m:sSub>
                <m:sSubPr>
                  <m:ctrlPr>
                    <w:rPr>
                      <w:rFonts w:ascii="Cambria Math" w:hAnsi="Cambria Math"/>
                      <w:i/>
                      <w:lang w:val="fr-FR" w:eastAsia="en-GB"/>
                    </w:rPr>
                  </m:ctrlPr>
                </m:sSubPr>
                <m:e>
                  <m:r>
                    <w:rPr>
                      <w:rFonts w:ascii="Cambria Math" w:hAnsi="Cambria Math"/>
                      <w:lang w:val="fr-FR" w:eastAsia="en-GB"/>
                    </w:rPr>
                    <m:t>*couch</m:t>
                  </m:r>
                  <m:sSub>
                    <m:sSubPr>
                      <m:ctrlPr>
                        <w:rPr>
                          <w:rFonts w:ascii="Cambria Math" w:hAnsi="Cambria Math"/>
                          <w:i/>
                          <w:lang w:val="fr-FR" w:eastAsia="en-GB"/>
                        </w:rPr>
                      </m:ctrlPr>
                    </m:sSubPr>
                    <m:e>
                      <m:r>
                        <w:rPr>
                          <w:rFonts w:ascii="Cambria Math" w:hAnsi="Cambria Math"/>
                          <w:lang w:val="fr-FR" w:eastAsia="en-GB"/>
                        </w:rPr>
                        <m:t>e</m:t>
                      </m:r>
                    </m:e>
                    <m:sub>
                      <m:r>
                        <w:rPr>
                          <w:rFonts w:ascii="Cambria Math" w:hAnsi="Cambria Math"/>
                          <w:lang w:val="fr-FR" w:eastAsia="en-GB"/>
                        </w:rPr>
                        <m:t>cachee</m:t>
                      </m:r>
                    </m:sub>
                  </m:sSub>
                </m:e>
                <m:sub>
                  <m:r>
                    <w:rPr>
                      <w:rFonts w:ascii="Cambria Math" w:hAnsi="Cambria Math"/>
                      <w:lang w:val="fr-FR" w:eastAsia="en-GB"/>
                    </w:rPr>
                    <m:t>i</m:t>
                  </m:r>
                </m:sub>
              </m:sSub>
            </m:e>
          </m:nary>
          <m:r>
            <w:rPr>
              <w:rFonts w:ascii="Cambria Math" w:hAnsi="Cambria Math"/>
              <w:lang w:val="fr-FR" w:eastAsia="en-GB"/>
            </w:rPr>
            <m:t>) +</m:t>
          </m:r>
          <m:sSub>
            <m:sSubPr>
              <m:ctrlPr>
                <w:rPr>
                  <w:rFonts w:ascii="Cambria Math" w:hAnsi="Cambria Math"/>
                  <w:i/>
                  <w:lang w:val="fr-FR" w:eastAsia="en-GB"/>
                </w:rPr>
              </m:ctrlPr>
            </m:sSubPr>
            <m:e>
              <m:r>
                <w:rPr>
                  <w:rFonts w:ascii="Cambria Math" w:hAnsi="Cambria Math"/>
                  <w:lang w:val="fr-FR" w:eastAsia="en-GB"/>
                </w:rPr>
                <m:t>b</m:t>
              </m:r>
            </m:e>
            <m:sub>
              <m:r>
                <w:rPr>
                  <w:rFonts w:ascii="Cambria Math" w:hAnsi="Cambria Math"/>
                  <w:lang w:val="fr-FR" w:eastAsia="en-GB"/>
                </w:rPr>
                <m:t>2 j</m:t>
              </m:r>
            </m:sub>
          </m:sSub>
        </m:oMath>
      </m:oMathPara>
    </w:p>
    <w:p w14:paraId="2B0EF43F" w14:textId="77777777" w:rsidR="0018705B" w:rsidRPr="00857457" w:rsidRDefault="00265CD9" w:rsidP="0018705B">
      <w:pPr>
        <w:ind w:firstLine="202"/>
        <w:rPr>
          <w:lang w:val="fr-FR" w:eastAsia="en-GB"/>
        </w:rPr>
      </w:pPr>
      <m:oMathPara>
        <m:oMath>
          <m:sSup>
            <m:sSupPr>
              <m:ctrlPr>
                <w:rPr>
                  <w:rFonts w:ascii="Cambria Math" w:hAnsi="Cambria Math"/>
                  <w:i/>
                  <w:lang w:val="fr-FR" w:eastAsia="en-GB"/>
                </w:rPr>
              </m:ctrlPr>
            </m:sSupPr>
            <m:e>
              <m:sSub>
                <m:sSubPr>
                  <m:ctrlPr>
                    <w:rPr>
                      <w:rFonts w:ascii="Cambria Math" w:hAnsi="Cambria Math"/>
                      <w:i/>
                      <w:lang w:val="fr-FR" w:eastAsia="en-GB"/>
                    </w:rPr>
                  </m:ctrlPr>
                </m:sSubPr>
                <m:e>
                  <m:r>
                    <w:rPr>
                      <w:rFonts w:ascii="Cambria Math" w:hAnsi="Cambria Math"/>
                      <w:lang w:val="fr-FR" w:eastAsia="en-GB"/>
                    </w:rPr>
                    <m:t>y</m:t>
                  </m:r>
                </m:e>
                <m:sub>
                  <m:r>
                    <w:rPr>
                      <w:rFonts w:ascii="Cambria Math" w:hAnsi="Cambria Math"/>
                      <w:lang w:val="fr-FR" w:eastAsia="en-GB"/>
                    </w:rPr>
                    <m:t>i</m:t>
                  </m:r>
                </m:sub>
              </m:sSub>
            </m:e>
            <m:sup>
              <m:r>
                <w:rPr>
                  <w:rFonts w:ascii="Cambria Math" w:hAnsi="Cambria Math"/>
                  <w:lang w:val="fr-FR" w:eastAsia="en-GB"/>
                </w:rPr>
                <m:t>'</m:t>
              </m:r>
            </m:sup>
          </m:sSup>
          <m:r>
            <w:rPr>
              <w:rFonts w:ascii="Cambria Math" w:hAnsi="Cambria Math"/>
              <w:lang w:val="fr-FR" w:eastAsia="en-GB"/>
            </w:rPr>
            <m:t>=softmax(z</m:t>
          </m:r>
          <m:sSub>
            <m:sSubPr>
              <m:ctrlPr>
                <w:rPr>
                  <w:rFonts w:ascii="Cambria Math" w:hAnsi="Cambria Math"/>
                  <w:i/>
                  <w:lang w:val="fr-FR" w:eastAsia="en-GB"/>
                </w:rPr>
              </m:ctrlPr>
            </m:sSubPr>
            <m:e>
              <m:r>
                <w:rPr>
                  <w:rFonts w:ascii="Cambria Math" w:hAnsi="Cambria Math"/>
                  <w:lang w:val="fr-FR" w:eastAsia="en-GB"/>
                </w:rPr>
                <m:t>)</m:t>
              </m:r>
            </m:e>
            <m:sub>
              <m:r>
                <w:rPr>
                  <w:rFonts w:ascii="Cambria Math" w:hAnsi="Cambria Math"/>
                  <w:lang w:val="fr-FR" w:eastAsia="en-GB"/>
                </w:rPr>
                <m:t>i</m:t>
              </m:r>
            </m:sub>
          </m:sSub>
          <m:r>
            <w:rPr>
              <w:rFonts w:ascii="Cambria Math" w:hAnsi="Cambria Math"/>
              <w:lang w:val="fr-FR" w:eastAsia="en-GB"/>
            </w:rPr>
            <m:t xml:space="preserve">= </m:t>
          </m:r>
          <m:f>
            <m:fPr>
              <m:ctrlPr>
                <w:rPr>
                  <w:rFonts w:ascii="Cambria Math" w:hAnsi="Cambria Math"/>
                  <w:i/>
                  <w:lang w:val="fr-FR" w:eastAsia="en-GB"/>
                </w:rPr>
              </m:ctrlPr>
            </m:fPr>
            <m:num>
              <m:sSup>
                <m:sSupPr>
                  <m:ctrlPr>
                    <w:rPr>
                      <w:rFonts w:ascii="Cambria Math" w:hAnsi="Cambria Math"/>
                      <w:i/>
                      <w:lang w:val="fr-FR" w:eastAsia="en-GB"/>
                    </w:rPr>
                  </m:ctrlPr>
                </m:sSupPr>
                <m:e>
                  <m:r>
                    <w:rPr>
                      <w:rFonts w:ascii="Cambria Math" w:hAnsi="Cambria Math"/>
                      <w:lang w:val="fr-FR" w:eastAsia="en-GB"/>
                    </w:rPr>
                    <m:t>e</m:t>
                  </m:r>
                </m:e>
                <m:sup>
                  <m:sSub>
                    <m:sSubPr>
                      <m:ctrlPr>
                        <w:rPr>
                          <w:rFonts w:ascii="Cambria Math" w:hAnsi="Cambria Math"/>
                          <w:i/>
                          <w:lang w:val="fr-FR" w:eastAsia="en-GB"/>
                        </w:rPr>
                      </m:ctrlPr>
                    </m:sSubPr>
                    <m:e>
                      <m:r>
                        <w:rPr>
                          <w:rFonts w:ascii="Cambria Math" w:hAnsi="Cambria Math"/>
                          <w:lang w:val="fr-FR" w:eastAsia="en-GB"/>
                        </w:rPr>
                        <m:t>z</m:t>
                      </m:r>
                    </m:e>
                    <m:sub>
                      <m:r>
                        <w:rPr>
                          <w:rFonts w:ascii="Cambria Math" w:hAnsi="Cambria Math"/>
                          <w:lang w:val="fr-FR" w:eastAsia="en-GB"/>
                        </w:rPr>
                        <m:t>i</m:t>
                      </m:r>
                    </m:sub>
                  </m:sSub>
                </m:sup>
              </m:sSup>
            </m:num>
            <m:den>
              <m:nary>
                <m:naryPr>
                  <m:chr m:val="∑"/>
                  <m:limLoc m:val="subSup"/>
                  <m:supHide m:val="1"/>
                  <m:ctrlPr>
                    <w:rPr>
                      <w:rFonts w:ascii="Cambria Math" w:hAnsi="Cambria Math"/>
                      <w:i/>
                      <w:lang w:val="fr-FR" w:eastAsia="en-GB"/>
                    </w:rPr>
                  </m:ctrlPr>
                </m:naryPr>
                <m:sub>
                  <m:r>
                    <w:rPr>
                      <w:rFonts w:ascii="Cambria Math" w:hAnsi="Cambria Math"/>
                      <w:lang w:val="fr-FR" w:eastAsia="en-GB"/>
                    </w:rPr>
                    <m:t>j</m:t>
                  </m:r>
                </m:sub>
                <m:sup/>
                <m:e>
                  <m:sSup>
                    <m:sSupPr>
                      <m:ctrlPr>
                        <w:rPr>
                          <w:rFonts w:ascii="Cambria Math" w:hAnsi="Cambria Math"/>
                          <w:i/>
                          <w:lang w:val="fr-FR" w:eastAsia="en-GB"/>
                        </w:rPr>
                      </m:ctrlPr>
                    </m:sSupPr>
                    <m:e>
                      <m:r>
                        <w:rPr>
                          <w:rFonts w:ascii="Cambria Math" w:hAnsi="Cambria Math"/>
                          <w:lang w:val="fr-FR" w:eastAsia="en-GB"/>
                        </w:rPr>
                        <m:t>e</m:t>
                      </m:r>
                    </m:e>
                    <m:sup>
                      <m:sSub>
                        <m:sSubPr>
                          <m:ctrlPr>
                            <w:rPr>
                              <w:rFonts w:ascii="Cambria Math" w:hAnsi="Cambria Math"/>
                              <w:i/>
                              <w:lang w:val="fr-FR" w:eastAsia="en-GB"/>
                            </w:rPr>
                          </m:ctrlPr>
                        </m:sSubPr>
                        <m:e>
                          <m:r>
                            <w:rPr>
                              <w:rFonts w:ascii="Cambria Math" w:hAnsi="Cambria Math"/>
                              <w:lang w:val="fr-FR" w:eastAsia="en-GB"/>
                            </w:rPr>
                            <m:t>z</m:t>
                          </m:r>
                        </m:e>
                        <m:sub>
                          <m:r>
                            <w:rPr>
                              <w:rFonts w:ascii="Cambria Math" w:hAnsi="Cambria Math"/>
                              <w:lang w:val="fr-FR" w:eastAsia="en-GB"/>
                            </w:rPr>
                            <m:t>j</m:t>
                          </m:r>
                        </m:sub>
                      </m:sSub>
                    </m:sup>
                  </m:sSup>
                </m:e>
              </m:nary>
            </m:den>
          </m:f>
        </m:oMath>
      </m:oMathPara>
    </w:p>
    <w:p w14:paraId="77BCE3DC" w14:textId="41CD997D" w:rsidR="0018705B" w:rsidRPr="00857457" w:rsidRDefault="0018705B" w:rsidP="0018705B">
      <w:pPr>
        <w:ind w:firstLine="202"/>
        <w:rPr>
          <w:lang w:val="fr-FR" w:eastAsia="en-GB"/>
        </w:rPr>
      </w:pPr>
    </w:p>
    <w:p w14:paraId="247E59FF" w14:textId="7C287CDB" w:rsidR="0018705B" w:rsidRPr="00857457" w:rsidRDefault="0018705B" w:rsidP="0018705B">
      <w:pPr>
        <w:ind w:firstLine="202"/>
        <w:rPr>
          <w:lang w:val="fr-FR" w:eastAsia="en-GB"/>
        </w:rPr>
      </w:pPr>
      <w:r w:rsidRPr="00857457">
        <w:rPr>
          <w:lang w:val="fr-FR" w:eastAsia="en-GB"/>
        </w:rPr>
        <w:t xml:space="preserve">Le but de notre algorithme sera de déterminer les poids </w:t>
      </w:r>
      <m:oMath>
        <m:sSub>
          <m:sSubPr>
            <m:ctrlPr>
              <w:rPr>
                <w:rFonts w:ascii="Cambria Math" w:hAnsi="Cambria Math"/>
                <w:i/>
                <w:lang w:val="fr-FR" w:eastAsia="en-GB"/>
              </w:rPr>
            </m:ctrlPr>
          </m:sSubPr>
          <m:e>
            <m:r>
              <w:rPr>
                <w:rFonts w:ascii="Cambria Math" w:hAnsi="Cambria Math"/>
                <w:lang w:val="fr-FR" w:eastAsia="en-GB"/>
              </w:rPr>
              <m:t>W</m:t>
            </m:r>
          </m:e>
          <m:sub>
            <m:r>
              <w:rPr>
                <w:rFonts w:ascii="Cambria Math" w:hAnsi="Cambria Math"/>
                <w:lang w:val="fr-FR" w:eastAsia="en-GB"/>
              </w:rPr>
              <m:t>ij</m:t>
            </m:r>
          </m:sub>
        </m:sSub>
      </m:oMath>
      <w:r w:rsidRPr="00857457">
        <w:rPr>
          <w:lang w:val="fr-FR" w:eastAsia="en-GB"/>
        </w:rPr>
        <w:t xml:space="preserve"> des matrices de poids 1et 2 et les biais </w:t>
      </w:r>
      <m:oMath>
        <m:sSub>
          <m:sSubPr>
            <m:ctrlPr>
              <w:rPr>
                <w:rFonts w:ascii="Cambria Math" w:hAnsi="Cambria Math"/>
                <w:i/>
                <w:lang w:val="fr-FR" w:eastAsia="en-GB"/>
              </w:rPr>
            </m:ctrlPr>
          </m:sSubPr>
          <m:e>
            <m:r>
              <w:rPr>
                <w:rFonts w:ascii="Cambria Math" w:hAnsi="Cambria Math"/>
                <w:lang w:val="fr-FR" w:eastAsia="en-GB"/>
              </w:rPr>
              <m:t>b</m:t>
            </m:r>
          </m:e>
          <m:sub>
            <m:r>
              <w:rPr>
                <w:rFonts w:ascii="Cambria Math" w:hAnsi="Cambria Math"/>
                <w:lang w:val="fr-FR" w:eastAsia="en-GB"/>
              </w:rPr>
              <m:t>j</m:t>
            </m:r>
          </m:sub>
        </m:sSub>
      </m:oMath>
      <w:r w:rsidRPr="00857457">
        <w:rPr>
          <w:lang w:val="fr-FR" w:eastAsia="en-GB"/>
        </w:rPr>
        <w:t xml:space="preserve"> permettant de réduire au maximum l’erreur de notre modèle : la différence entre le vecteur prédit  </w:t>
      </w:r>
      <m:oMath>
        <m:sSup>
          <m:sSupPr>
            <m:ctrlPr>
              <w:rPr>
                <w:rFonts w:ascii="Cambria Math" w:hAnsi="Cambria Math"/>
                <w:i/>
                <w:lang w:val="fr-FR" w:eastAsia="en-GB"/>
              </w:rPr>
            </m:ctrlPr>
          </m:sSupPr>
          <m:e>
            <m:r>
              <w:rPr>
                <w:rFonts w:ascii="Cambria Math" w:hAnsi="Cambria Math"/>
                <w:lang w:val="fr-FR" w:eastAsia="en-GB"/>
              </w:rPr>
              <m:t>Y</m:t>
            </m:r>
          </m:e>
          <m:sup>
            <m:r>
              <w:rPr>
                <w:rFonts w:ascii="Cambria Math" w:hAnsi="Cambria Math"/>
                <w:lang w:val="fr-FR" w:eastAsia="en-GB"/>
              </w:rPr>
              <m:t>'</m:t>
            </m:r>
          </m:sup>
        </m:sSup>
      </m:oMath>
      <w:r w:rsidRPr="00857457">
        <w:rPr>
          <w:lang w:val="fr-FR" w:eastAsia="en-GB"/>
        </w:rPr>
        <w:t xml:space="preserve">  et le vecteur de labels </w:t>
      </w:r>
      <m:oMath>
        <m:r>
          <w:rPr>
            <w:rFonts w:ascii="Cambria Math" w:hAnsi="Cambria Math"/>
            <w:lang w:val="fr-FR" w:eastAsia="en-GB"/>
          </w:rPr>
          <m:t>Y</m:t>
        </m:r>
      </m:oMath>
      <w:r w:rsidRPr="00857457">
        <w:rPr>
          <w:lang w:val="fr-FR" w:eastAsia="en-GB"/>
        </w:rPr>
        <w:t xml:space="preserve">. </w:t>
      </w:r>
      <w:r w:rsidR="00901B71">
        <w:rPr>
          <w:lang w:val="fr-FR" w:eastAsia="en-GB"/>
        </w:rPr>
        <w:t xml:space="preserve">Notre objectif est donc </w:t>
      </w:r>
      <w:r w:rsidRPr="00857457">
        <w:rPr>
          <w:lang w:val="fr-FR" w:eastAsia="en-GB"/>
        </w:rPr>
        <w:t>de maximiser la log vraisemblance </w:t>
      </w:r>
      <w:r w:rsidR="00901B71">
        <w:rPr>
          <w:lang w:val="fr-FR" w:eastAsia="en-GB"/>
        </w:rPr>
        <w:t xml:space="preserve">que l’on peut exprimer sous cette forme </w:t>
      </w:r>
      <w:r w:rsidRPr="00857457">
        <w:rPr>
          <w:lang w:val="fr-FR" w:eastAsia="en-GB"/>
        </w:rPr>
        <w:t>:</w:t>
      </w:r>
    </w:p>
    <w:p w14:paraId="1E4F54D8" w14:textId="61C23F22" w:rsidR="0018705B" w:rsidRPr="00857457" w:rsidRDefault="0018705B" w:rsidP="0018705B">
      <w:pPr>
        <w:ind w:firstLine="202"/>
        <w:rPr>
          <w:lang w:val="fr-FR" w:eastAsia="en-GB"/>
        </w:rPr>
      </w:pPr>
    </w:p>
    <w:p w14:paraId="6476A7B3" w14:textId="77777777" w:rsidR="0018705B" w:rsidRPr="00857457" w:rsidRDefault="00265CD9" w:rsidP="0018705B">
      <w:pPr>
        <w:rPr>
          <w:lang w:val="fr-FR" w:eastAsia="en-GB"/>
        </w:rPr>
      </w:pPr>
      <m:oMathPara>
        <m:oMath>
          <m:func>
            <m:funcPr>
              <m:ctrlPr>
                <w:rPr>
                  <w:rFonts w:ascii="Cambria Math" w:hAnsi="Cambria Math"/>
                  <w:i/>
                  <w:lang w:val="fr-FR" w:eastAsia="en-GB"/>
                </w:rPr>
              </m:ctrlPr>
            </m:funcPr>
            <m:fName>
              <m:r>
                <m:rPr>
                  <m:sty m:val="p"/>
                </m:rPr>
                <w:rPr>
                  <w:rFonts w:ascii="Cambria Math" w:hAnsi="Cambria Math"/>
                  <w:lang w:val="fr-FR" w:eastAsia="en-GB"/>
                </w:rPr>
                <m:t>log</m:t>
              </m:r>
            </m:fName>
            <m:e>
              <m:r>
                <w:rPr>
                  <w:rFonts w:ascii="Cambria Math" w:hAnsi="Cambria Math"/>
                  <w:lang w:val="fr-FR" w:eastAsia="en-GB"/>
                </w:rPr>
                <m:t>(</m:t>
              </m:r>
            </m:e>
          </m:func>
          <m:r>
            <w:rPr>
              <w:rFonts w:ascii="Cambria Math" w:hAnsi="Cambria Math"/>
              <w:lang w:val="fr-FR" w:eastAsia="en-GB"/>
            </w:rPr>
            <m:t>softmax(z</m:t>
          </m:r>
          <m:sSub>
            <m:sSubPr>
              <m:ctrlPr>
                <w:rPr>
                  <w:rFonts w:ascii="Cambria Math" w:hAnsi="Cambria Math"/>
                  <w:i/>
                  <w:lang w:val="fr-FR" w:eastAsia="en-GB"/>
                </w:rPr>
              </m:ctrlPr>
            </m:sSubPr>
            <m:e>
              <m:r>
                <w:rPr>
                  <w:rFonts w:ascii="Cambria Math" w:hAnsi="Cambria Math"/>
                  <w:lang w:val="fr-FR" w:eastAsia="en-GB"/>
                </w:rPr>
                <m:t>)</m:t>
              </m:r>
            </m:e>
            <m:sub>
              <m:r>
                <w:rPr>
                  <w:rFonts w:ascii="Cambria Math" w:hAnsi="Cambria Math"/>
                  <w:lang w:val="fr-FR" w:eastAsia="en-GB"/>
                </w:rPr>
                <m:t>i</m:t>
              </m:r>
            </m:sub>
          </m:sSub>
          <m:r>
            <w:rPr>
              <w:rFonts w:ascii="Cambria Math" w:hAnsi="Cambria Math"/>
              <w:lang w:val="fr-FR" w:eastAsia="en-GB"/>
            </w:rPr>
            <m:t>)</m:t>
          </m:r>
        </m:oMath>
      </m:oMathPara>
    </w:p>
    <w:p w14:paraId="370C77F0" w14:textId="77777777" w:rsidR="0018705B" w:rsidRPr="00857457" w:rsidRDefault="0018705B" w:rsidP="0018705B">
      <w:pPr>
        <w:rPr>
          <w:lang w:val="fr-FR" w:eastAsia="en-GB"/>
        </w:rPr>
      </w:pPr>
    </w:p>
    <w:p w14:paraId="7461F9F7" w14:textId="289BEE29" w:rsidR="0018705B" w:rsidRPr="00857457" w:rsidRDefault="00901B71" w:rsidP="0018705B">
      <w:pPr>
        <w:ind w:firstLine="202"/>
        <w:rPr>
          <w:lang w:val="fr-FR" w:eastAsia="en-GB"/>
        </w:rPr>
      </w:pPr>
      <w:r>
        <w:rPr>
          <w:lang w:val="fr-FR" w:eastAsia="en-GB"/>
        </w:rPr>
        <w:t xml:space="preserve">Cette recherche de maximum n’est pas simple, </w:t>
      </w:r>
      <w:r w:rsidR="0018705B" w:rsidRPr="00857457">
        <w:rPr>
          <w:lang w:val="fr-FR" w:eastAsia="en-GB"/>
        </w:rPr>
        <w:t xml:space="preserve">nous allons </w:t>
      </w:r>
      <w:r>
        <w:rPr>
          <w:lang w:val="fr-FR" w:eastAsia="en-GB"/>
        </w:rPr>
        <w:t xml:space="preserve">donc </w:t>
      </w:r>
      <w:r w:rsidR="0018705B" w:rsidRPr="00857457">
        <w:rPr>
          <w:lang w:val="fr-FR" w:eastAsia="en-GB"/>
        </w:rPr>
        <w:t>utiliser la méthode appelée descente de gradient</w:t>
      </w:r>
      <w:r>
        <w:rPr>
          <w:lang w:val="fr-FR" w:eastAsia="en-GB"/>
        </w:rPr>
        <w:t xml:space="preserve"> qu’il est possible d’illustrer par la figure suivante et dont nous allons détailler le principe par la suite.</w:t>
      </w:r>
    </w:p>
    <w:p w14:paraId="6DBF7961" w14:textId="557B8568" w:rsidR="0018705B" w:rsidRPr="00857457" w:rsidRDefault="0018705B" w:rsidP="0018705B">
      <w:pPr>
        <w:rPr>
          <w:lang w:val="fr-FR" w:eastAsia="en-GB"/>
        </w:rPr>
      </w:pPr>
    </w:p>
    <w:p w14:paraId="65A079CB" w14:textId="1934599F" w:rsidR="0018705B" w:rsidRPr="00857457" w:rsidRDefault="0018705B" w:rsidP="0018705B">
      <w:pPr>
        <w:rPr>
          <w:lang w:val="fr-FR" w:eastAsia="en-GB"/>
        </w:rPr>
      </w:pPr>
    </w:p>
    <w:p w14:paraId="586D4ED1" w14:textId="50198556" w:rsidR="0018705B" w:rsidRPr="00857457" w:rsidRDefault="0018705B" w:rsidP="0018705B">
      <w:pPr>
        <w:rPr>
          <w:lang w:val="fr-FR" w:eastAsia="en-GB"/>
        </w:rPr>
      </w:pPr>
    </w:p>
    <w:p w14:paraId="74757B3E" w14:textId="67F3543A" w:rsidR="0018705B" w:rsidRPr="00857457" w:rsidRDefault="00901B71" w:rsidP="0018705B">
      <w:pPr>
        <w:pStyle w:val="Heading1"/>
        <w:numPr>
          <w:ilvl w:val="0"/>
          <w:numId w:val="0"/>
        </w:numPr>
        <w:ind w:left="432" w:hanging="230"/>
        <w:rPr>
          <w:b/>
          <w:lang w:val="fr-FR"/>
        </w:rPr>
      </w:pPr>
      <w:r>
        <w:rPr>
          <w:noProof/>
          <w:lang w:val="en-GB" w:eastAsia="en-GB"/>
        </w:rPr>
        <w:lastRenderedPageBreak/>
        <mc:AlternateContent>
          <mc:Choice Requires="wpg">
            <w:drawing>
              <wp:anchor distT="0" distB="0" distL="114300" distR="114300" simplePos="0" relativeHeight="251693568" behindDoc="0" locked="0" layoutInCell="1" allowOverlap="1" wp14:anchorId="1D4D58BF" wp14:editId="188F1879">
                <wp:simplePos x="0" y="0"/>
                <wp:positionH relativeFrom="column">
                  <wp:posOffset>429895</wp:posOffset>
                </wp:positionH>
                <wp:positionV relativeFrom="paragraph">
                  <wp:posOffset>0</wp:posOffset>
                </wp:positionV>
                <wp:extent cx="2226310" cy="2095500"/>
                <wp:effectExtent l="0" t="0" r="8890" b="12700"/>
                <wp:wrapThrough wrapText="bothSides">
                  <wp:wrapPolygon edited="0">
                    <wp:start x="246" y="0"/>
                    <wp:lineTo x="0" y="17280"/>
                    <wp:lineTo x="0" y="20945"/>
                    <wp:lineTo x="246" y="21469"/>
                    <wp:lineTo x="2464" y="21469"/>
                    <wp:lineTo x="21440" y="20945"/>
                    <wp:lineTo x="21440" y="17018"/>
                    <wp:lineTo x="11582" y="17018"/>
                    <wp:lineTo x="18975" y="15185"/>
                    <wp:lineTo x="19222" y="2095"/>
                    <wp:lineTo x="16758" y="1571"/>
                    <wp:lineTo x="2218" y="0"/>
                    <wp:lineTo x="246" y="0"/>
                  </wp:wrapPolygon>
                </wp:wrapThrough>
                <wp:docPr id="75" name="Group 75"/>
                <wp:cNvGraphicFramePr/>
                <a:graphic xmlns:a="http://schemas.openxmlformats.org/drawingml/2006/main">
                  <a:graphicData uri="http://schemas.microsoft.com/office/word/2010/wordprocessingGroup">
                    <wpg:wgp>
                      <wpg:cNvGrpSpPr/>
                      <wpg:grpSpPr>
                        <a:xfrm>
                          <a:off x="0" y="0"/>
                          <a:ext cx="2226310" cy="2095500"/>
                          <a:chOff x="0" y="0"/>
                          <a:chExt cx="2950845" cy="2498725"/>
                        </a:xfrm>
                      </wpg:grpSpPr>
                      <pic:pic xmlns:pic="http://schemas.openxmlformats.org/drawingml/2006/picture">
                        <pic:nvPicPr>
                          <pic:cNvPr id="6" name="Image 6" descr="/Users/alexandrekoenig/Desktop/Capture d’écran 2017-03-07 à 15.21.56.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72016" y="235390"/>
                            <a:ext cx="2362835" cy="1555115"/>
                          </a:xfrm>
                          <a:prstGeom prst="rect">
                            <a:avLst/>
                          </a:prstGeom>
                          <a:noFill/>
                          <a:ln>
                            <a:noFill/>
                          </a:ln>
                        </pic:spPr>
                      </pic:pic>
                      <wpg:grpSp>
                        <wpg:cNvPr id="71" name="Group 71"/>
                        <wpg:cNvGrpSpPr>
                          <a:grpSpLocks/>
                        </wpg:cNvGrpSpPr>
                        <wpg:grpSpPr bwMode="auto">
                          <a:xfrm>
                            <a:off x="0" y="0"/>
                            <a:ext cx="2950845" cy="2498725"/>
                            <a:chOff x="5181" y="64"/>
                            <a:chExt cx="4679" cy="3599"/>
                          </a:xfrm>
                        </wpg:grpSpPr>
                        <wps:wsp>
                          <wps:cNvPr id="72" name="Rectangle 13"/>
                          <wps:cNvSpPr>
                            <a:spLocks noChangeArrowheads="1"/>
                          </wps:cNvSpPr>
                          <wps:spPr bwMode="auto">
                            <a:xfrm>
                              <a:off x="5181" y="64"/>
                              <a:ext cx="621" cy="35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7E7460AF" w14:textId="77777777" w:rsidR="0018705B" w:rsidRDefault="0018705B" w:rsidP="0018705B">
                                <w:pPr>
                                  <w:jc w:val="center"/>
                                </w:pPr>
                              </w:p>
                            </w:txbxContent>
                          </wps:txbx>
                          <wps:bodyPr rot="0" vert="horz" wrap="none" lIns="91440" tIns="45720" rIns="91440" bIns="45720" anchor="ctr" anchorCtr="0" upright="1">
                            <a:noAutofit/>
                          </wps:bodyPr>
                        </wps:wsp>
                        <wps:wsp>
                          <wps:cNvPr id="73" name="Text Box 14"/>
                          <wps:cNvSpPr txBox="1">
                            <a:spLocks noChangeArrowheads="1"/>
                          </wps:cNvSpPr>
                          <wps:spPr bwMode="auto">
                            <a:xfrm>
                              <a:off x="5181" y="2944"/>
                              <a:ext cx="4679"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1EAF9E03" w14:textId="56303DF1" w:rsidR="0018705B" w:rsidRPr="005F7190" w:rsidRDefault="0018705B" w:rsidP="0018705B">
                                <w:pPr>
                                  <w:jc w:val="both"/>
                                  <w:rPr>
                                    <w:sz w:val="18"/>
                                    <w:szCs w:val="16"/>
                                    <w:lang w:val="fr-FR"/>
                                  </w:rPr>
                                </w:pPr>
                                <w:r w:rsidRPr="005F7190">
                                  <w:rPr>
                                    <w:sz w:val="18"/>
                                    <w:szCs w:val="16"/>
                                    <w:lang w:val="fr-FR"/>
                                  </w:rPr>
                                  <w:t>F</w:t>
                                </w:r>
                                <w:r w:rsidR="00404983">
                                  <w:rPr>
                                    <w:sz w:val="18"/>
                                    <w:szCs w:val="16"/>
                                    <w:lang w:val="fr-FR"/>
                                  </w:rPr>
                                  <w:t>igure 2</w:t>
                                </w:r>
                                <w:r w:rsidRPr="005F7190">
                                  <w:rPr>
                                    <w:sz w:val="18"/>
                                    <w:szCs w:val="16"/>
                                    <w:lang w:val="fr-FR"/>
                                  </w:rPr>
                                  <w:t xml:space="preserve">: </w:t>
                                </w:r>
                                <w:r>
                                  <w:rPr>
                                    <w:sz w:val="18"/>
                                    <w:szCs w:val="16"/>
                                    <w:lang w:val="fr-FR"/>
                                  </w:rPr>
                                  <w:t>Illustration de la méthode de la descente de gradient</w:t>
                                </w:r>
                                <w:r w:rsidRPr="005F7190">
                                  <w:rPr>
                                    <w:sz w:val="18"/>
                                    <w:szCs w:val="16"/>
                                    <w:lang w:val="fr-FR"/>
                                  </w:rPr>
                                  <w:t xml:space="preserve">  </w:t>
                                </w:r>
                              </w:p>
                            </w:txbxContent>
                          </wps:txbx>
                          <wps:bodyPr rot="0" vert="horz" wrap="square" lIns="0" tIns="0" rIns="0" bIns="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1D4D58BF" id="Group 75" o:spid="_x0000_s1032" style="position:absolute;left:0;text-align:left;margin-left:33.85pt;margin-top:0;width:175.3pt;height:165pt;z-index:251693568;mso-width-relative:margin;mso-height-relative:margin" coordsize="2950845,249872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">
                <v:shape id="Image 6" o:spid="_x0000_s1033" type="#_x0000_t75" alt="/Users/alexandrekoenig/Desktop/Capture d’écran 2017-03-07 à 15.21.56.png" style="position:absolute;left:172016;top:235390;width:2362835;height:1555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dR&#10;Z/nDAAAA2gAAAA8AAABkcnMvZG93bnJldi54bWxEj0GLwjAUhO+C/yE8YS+iqR5EqlFEUGQPu6g9&#10;6O3RPNtq81KbaLv/fiMIHoeZ+YaZL1tTiifVrrCsYDSMQBCnVhecKUiOm8EUhPPIGkvLpOCPHCwX&#10;3c4cY20b3tPz4DMRIOxiVJB7X8VSujQng25oK+LgXWxt0AdZZ1LX2AS4KeU4iibSYMFhIceK1jml&#10;t8PDKMiq3+TanM63tJ9s78ey8d/jH63UV69dzUB4av0n/G7vtIIJvK6EGyAX/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11Fn+cMAAADaAAAADwAAAAAAAAAAAAAAAACcAgAA&#10;ZHJzL2Rvd25yZXYueG1sUEsFBgAAAAAEAAQA9wAAAIwDAAAAAA==&#10;">
                  <v:imagedata r:id="rId12" o:title="/Users/alexandrekoenig/Desktop/Capture d’écran 2017-03-07 à 15.21.56.png"/>
                  <v:path arrowok="t"/>
                </v:shape>
                <v:group id="Group 71" o:spid="_x0000_s1034" style="position:absolute;width:2950845;height:2498725" coordorigin="5181,64" coordsize="4679,359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X66CIcUAAADbAAAA&#10;DwAAAAAAAAAAAAAAAACpAgAAZHJzL2Rvd25yZXYueG1sUEsFBgAAAAAEAAQA+gAAAJsDAAAAAA==&#10;">
                  <v:rect id="Rectangle 13" o:spid="_x0000_s1035" style="position:absolute;left:5181;top:64;width:621;height:3599;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MT7hxQAA&#10;ANsAAAAPAAAAZHJzL2Rvd25yZXYueG1sRI9Pa8JAFMTvBb/D8oTe6kYPKtFVWmlLD7bYqODxkX3m&#10;774N2W0Sv323IPQ4zMxvmPV2MLXoqHWFZQXTSQSCOLW64EzB6fj2tAThPLLG2jIpuJGD7Wb0sMZY&#10;256/qUt8JgKEXYwKcu+bWEqX5mTQTWxDHLyrbQ36INtM6hb7ADe1nEXRXBosOCzk2NAup7RKfoyC&#10;8mLO2UHPq+HziPtb8vVavr+clHocD88rEJ4G/x++tz+0gsUM/r6EHyA3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xPuHFAAAA2wAAAA8AAAAAAAAAAAAAAAAAlwIAAGRycy9k&#10;b3ducmV2LnhtbFBLBQYAAAAABAAEAPUAAACJAwAAAAA=&#10;" filled="f" stroked="f" strokecolor="#3465a4">
                    <v:stroke joinstyle="round"/>
                    <v:textbox>
                      <w:txbxContent>
                        <w:p w14:paraId="7E7460AF" w14:textId="77777777" w:rsidR="0018705B" w:rsidRDefault="0018705B" w:rsidP="0018705B">
                          <w:pPr>
                            <w:jc w:val="center"/>
                          </w:pPr>
                        </w:p>
                      </w:txbxContent>
                    </v:textbox>
                  </v:rect>
                  <v:shape id="Text Box 14" o:spid="_x0000_s1036" type="#_x0000_t202" style="position:absolute;left:5181;top:2944;width:4679;height:57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zRcMxgAA&#10;ANsAAAAPAAAAZHJzL2Rvd25yZXYueG1sRI/dagIxFITvC32HcAq906y1WF2NYoXSFhTxB9S7Q3Lc&#10;LG5Olk2q27dvCoVeDjPzDTOZta4SV2pC6VlBr5uBINbelFwo2O/eOkMQISIbrDyTgm8KMJve300w&#10;N/7GG7puYyEShEOOCmyMdS5l0JYchq6viZN39o3DmGRTSNPgLcFdJZ+ybCAdlpwWLNa0sKQv2y+n&#10;YL3c6ePo/fmwqvX+bF9Xn6aHJ6UeH9r5GESkNv6H/9ofRsFLH36/pB8gp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8zRcMxgAAANsAAAAPAAAAAAAAAAAAAAAAAJcCAABkcnMv&#10;ZG93bnJldi54bWxQSwUGAAAAAAQABAD1AAAAigMAAAAA&#10;" filled="f" stroked="f" strokecolor="#3465a4">
                    <v:stroke joinstyle="round"/>
                    <v:textbox inset="0,0,0,0">
                      <w:txbxContent>
                        <w:p w14:paraId="1EAF9E03" w14:textId="56303DF1" w:rsidR="0018705B" w:rsidRPr="005F7190" w:rsidRDefault="0018705B" w:rsidP="0018705B">
                          <w:pPr>
                            <w:jc w:val="both"/>
                            <w:rPr>
                              <w:sz w:val="18"/>
                              <w:szCs w:val="16"/>
                              <w:lang w:val="fr-FR"/>
                            </w:rPr>
                          </w:pPr>
                          <w:r w:rsidRPr="005F7190">
                            <w:rPr>
                              <w:sz w:val="18"/>
                              <w:szCs w:val="16"/>
                              <w:lang w:val="fr-FR"/>
                            </w:rPr>
                            <w:t>F</w:t>
                          </w:r>
                          <w:r w:rsidR="00404983">
                            <w:rPr>
                              <w:sz w:val="18"/>
                              <w:szCs w:val="16"/>
                              <w:lang w:val="fr-FR"/>
                            </w:rPr>
                            <w:t xml:space="preserve">igure </w:t>
                          </w:r>
                          <w:proofErr w:type="gramStart"/>
                          <w:r w:rsidR="00404983">
                            <w:rPr>
                              <w:sz w:val="18"/>
                              <w:szCs w:val="16"/>
                              <w:lang w:val="fr-FR"/>
                            </w:rPr>
                            <w:t>2</w:t>
                          </w:r>
                          <w:r w:rsidRPr="005F7190">
                            <w:rPr>
                              <w:sz w:val="18"/>
                              <w:szCs w:val="16"/>
                              <w:lang w:val="fr-FR"/>
                            </w:rPr>
                            <w:t>:</w:t>
                          </w:r>
                          <w:proofErr w:type="gramEnd"/>
                          <w:r w:rsidRPr="005F7190">
                            <w:rPr>
                              <w:sz w:val="18"/>
                              <w:szCs w:val="16"/>
                              <w:lang w:val="fr-FR"/>
                            </w:rPr>
                            <w:t xml:space="preserve"> </w:t>
                          </w:r>
                          <w:r>
                            <w:rPr>
                              <w:sz w:val="18"/>
                              <w:szCs w:val="16"/>
                              <w:lang w:val="fr-FR"/>
                            </w:rPr>
                            <w:t>Illustration de la méthode de la descente de gradient</w:t>
                          </w:r>
                          <w:r w:rsidRPr="005F7190">
                            <w:rPr>
                              <w:sz w:val="18"/>
                              <w:szCs w:val="16"/>
                              <w:lang w:val="fr-FR"/>
                            </w:rPr>
                            <w:t xml:space="preserve">  </w:t>
                          </w:r>
                        </w:p>
                      </w:txbxContent>
                    </v:textbox>
                  </v:shape>
                </v:group>
                <w10:wrap type="through"/>
              </v:group>
            </w:pict>
          </mc:Fallback>
        </mc:AlternateContent>
      </w:r>
    </w:p>
    <w:p w14:paraId="5A05F920" w14:textId="518EA240" w:rsidR="0018705B" w:rsidRPr="00857457" w:rsidRDefault="0018705B" w:rsidP="0018705B">
      <w:pPr>
        <w:pStyle w:val="Heading1"/>
        <w:numPr>
          <w:ilvl w:val="0"/>
          <w:numId w:val="0"/>
        </w:numPr>
        <w:ind w:left="432" w:hanging="230"/>
        <w:rPr>
          <w:b/>
          <w:lang w:val="fr-FR"/>
        </w:rPr>
      </w:pPr>
    </w:p>
    <w:p w14:paraId="3233275A" w14:textId="6BD520BA" w:rsidR="0018705B" w:rsidRPr="00857457" w:rsidRDefault="0018705B" w:rsidP="0018705B">
      <w:pPr>
        <w:pStyle w:val="Heading1"/>
        <w:numPr>
          <w:ilvl w:val="0"/>
          <w:numId w:val="0"/>
        </w:numPr>
        <w:ind w:left="432" w:hanging="230"/>
        <w:rPr>
          <w:b/>
          <w:lang w:val="fr-FR"/>
        </w:rPr>
      </w:pPr>
    </w:p>
    <w:p w14:paraId="4F74C827" w14:textId="718FD2BF" w:rsidR="00790E3F" w:rsidRDefault="00790E3F" w:rsidP="0018705B">
      <w:pPr>
        <w:ind w:firstLine="202"/>
        <w:rPr>
          <w:b/>
          <w:lang w:val="fr-FR"/>
        </w:rPr>
      </w:pPr>
    </w:p>
    <w:p w14:paraId="05811446" w14:textId="18B4954A" w:rsidR="00B01CDB" w:rsidRDefault="0018705B" w:rsidP="0018705B">
      <w:pPr>
        <w:ind w:firstLine="202"/>
        <w:rPr>
          <w:lang w:val="fr-FR" w:eastAsia="en-GB"/>
        </w:rPr>
      </w:pPr>
      <w:r w:rsidRPr="00857457">
        <w:rPr>
          <w:lang w:val="fr-FR" w:eastAsia="en-GB"/>
        </w:rPr>
        <w:t xml:space="preserve"> </w:t>
      </w:r>
    </w:p>
    <w:p w14:paraId="6D4340AD" w14:textId="060B2BA4" w:rsidR="00B01CDB" w:rsidRDefault="00B01CDB" w:rsidP="0018705B">
      <w:pPr>
        <w:ind w:firstLine="202"/>
        <w:rPr>
          <w:lang w:val="fr-FR" w:eastAsia="en-GB"/>
        </w:rPr>
      </w:pPr>
    </w:p>
    <w:p w14:paraId="48151CB7" w14:textId="75DE6869" w:rsidR="00B01CDB" w:rsidRDefault="00B01CDB" w:rsidP="0018705B">
      <w:pPr>
        <w:ind w:firstLine="202"/>
        <w:rPr>
          <w:lang w:val="fr-FR" w:eastAsia="en-GB"/>
        </w:rPr>
      </w:pPr>
    </w:p>
    <w:p w14:paraId="6CFB79A9" w14:textId="77777777" w:rsidR="00B01CDB" w:rsidRDefault="00B01CDB" w:rsidP="0018705B">
      <w:pPr>
        <w:ind w:firstLine="202"/>
        <w:rPr>
          <w:lang w:val="fr-FR" w:eastAsia="en-GB"/>
        </w:rPr>
      </w:pPr>
    </w:p>
    <w:p w14:paraId="26CA628B" w14:textId="77777777" w:rsidR="00B01CDB" w:rsidRDefault="00B01CDB" w:rsidP="0018705B">
      <w:pPr>
        <w:ind w:firstLine="202"/>
        <w:rPr>
          <w:lang w:val="fr-FR" w:eastAsia="en-GB"/>
        </w:rPr>
      </w:pPr>
    </w:p>
    <w:p w14:paraId="2613DEE2" w14:textId="77777777" w:rsidR="00B01CDB" w:rsidRDefault="00B01CDB" w:rsidP="0018705B">
      <w:pPr>
        <w:ind w:firstLine="202"/>
        <w:rPr>
          <w:lang w:val="fr-FR" w:eastAsia="en-GB"/>
        </w:rPr>
      </w:pPr>
    </w:p>
    <w:p w14:paraId="654CCF17" w14:textId="77777777" w:rsidR="00B01CDB" w:rsidRDefault="00B01CDB" w:rsidP="0018705B">
      <w:pPr>
        <w:ind w:firstLine="202"/>
        <w:rPr>
          <w:lang w:val="fr-FR" w:eastAsia="en-GB"/>
        </w:rPr>
      </w:pPr>
    </w:p>
    <w:p w14:paraId="4D460AAE" w14:textId="77777777" w:rsidR="00B01CDB" w:rsidRDefault="00B01CDB" w:rsidP="0018705B">
      <w:pPr>
        <w:ind w:firstLine="202"/>
        <w:rPr>
          <w:lang w:val="fr-FR" w:eastAsia="en-GB"/>
        </w:rPr>
      </w:pPr>
    </w:p>
    <w:p w14:paraId="23965481" w14:textId="43F37102" w:rsidR="0018705B" w:rsidRPr="00857457" w:rsidRDefault="0018705B" w:rsidP="0018705B">
      <w:pPr>
        <w:ind w:firstLine="202"/>
        <w:rPr>
          <w:lang w:val="fr-FR" w:eastAsia="en-GB"/>
        </w:rPr>
      </w:pPr>
      <w:r w:rsidRPr="00857457">
        <w:rPr>
          <w:lang w:val="fr-FR" w:eastAsia="en-GB"/>
        </w:rPr>
        <w:t xml:space="preserve">Nous cherchons un extremum local de notre fonction coût </w:t>
      </w:r>
      <m:oMath>
        <m:r>
          <w:rPr>
            <w:rFonts w:ascii="Cambria Math" w:hAnsi="Cambria Math"/>
            <w:lang w:val="fr-FR"/>
          </w:rPr>
          <m:t>f</m:t>
        </m:r>
      </m:oMath>
      <w:r w:rsidRPr="00857457">
        <w:rPr>
          <w:lang w:val="fr-FR" w:eastAsia="en-GB"/>
        </w:rPr>
        <w:t>. Le gradient de cette fonction va nous permettre de le trouver :</w:t>
      </w:r>
    </w:p>
    <w:p w14:paraId="59349AE0" w14:textId="06B50985" w:rsidR="0018705B" w:rsidRPr="00857457" w:rsidRDefault="0018705B" w:rsidP="0018705B">
      <w:pPr>
        <w:ind w:firstLine="202"/>
        <w:rPr>
          <w:lang w:val="fr-FR" w:eastAsia="en-GB"/>
        </w:rPr>
      </w:pPr>
    </w:p>
    <w:p w14:paraId="24F836F9" w14:textId="1B572990" w:rsidR="0018705B" w:rsidRPr="00901B71" w:rsidRDefault="00265CD9" w:rsidP="0018705B">
      <w:pPr>
        <w:rPr>
          <w:lang w:val="fr-FR"/>
        </w:rPr>
      </w:pPr>
      <m:oMathPara>
        <m:oMath>
          <m:sSub>
            <m:sSubPr>
              <m:ctrlPr>
                <w:rPr>
                  <w:rFonts w:ascii="Cambria Math" w:hAnsi="Cambria Math"/>
                  <w:i/>
                  <w:lang w:val="fr-FR"/>
                </w:rPr>
              </m:ctrlPr>
            </m:sSubPr>
            <m:e>
              <m:r>
                <m:rPr>
                  <m:sty m:val="p"/>
                </m:rPr>
                <w:rPr>
                  <w:rFonts w:ascii="Cambria Math" w:hAnsi="Cambria Math"/>
                  <w:lang w:val="fr-FR"/>
                </w:rPr>
                <m:t>∇</m:t>
              </m:r>
            </m:e>
            <m:sub>
              <m:r>
                <w:rPr>
                  <w:rFonts w:ascii="Cambria Math" w:hAnsi="Cambria Math"/>
                  <w:lang w:val="fr-FR"/>
                </w:rPr>
                <m:t>x</m:t>
              </m:r>
            </m:sub>
          </m:sSub>
          <m:r>
            <w:rPr>
              <w:rFonts w:ascii="Cambria Math" w:hAnsi="Cambria Math"/>
              <w:lang w:val="fr-FR"/>
            </w:rPr>
            <m:t>f</m:t>
          </m:r>
          <m:d>
            <m:dPr>
              <m:ctrlPr>
                <w:rPr>
                  <w:rFonts w:ascii="Cambria Math" w:hAnsi="Cambria Math"/>
                  <w:i/>
                  <w:lang w:val="fr-FR"/>
                </w:rPr>
              </m:ctrlPr>
            </m:dPr>
            <m:e>
              <m:r>
                <w:rPr>
                  <w:rFonts w:ascii="Cambria Math" w:hAnsi="Cambria Math"/>
                  <w:lang w:val="fr-FR"/>
                </w:rPr>
                <m:t>x</m:t>
              </m:r>
            </m:e>
          </m:d>
          <m:r>
            <w:rPr>
              <w:rFonts w:ascii="Cambria Math" w:hAnsi="Cambria Math"/>
              <w:lang w:val="fr-FR"/>
            </w:rPr>
            <m:t xml:space="preserve">=[ </m:t>
          </m:r>
          <m:f>
            <m:fPr>
              <m:ctrlPr>
                <w:rPr>
                  <w:rFonts w:ascii="Cambria Math" w:hAnsi="Cambria Math"/>
                  <w:i/>
                  <w:lang w:val="fr-FR"/>
                </w:rPr>
              </m:ctrlPr>
            </m:fPr>
            <m:num>
              <m:r>
                <w:rPr>
                  <w:rFonts w:ascii="Cambria Math" w:hAnsi="Cambria Math"/>
                  <w:lang w:val="fr-FR"/>
                </w:rPr>
                <m:t>∂f</m:t>
              </m:r>
            </m:num>
            <m:den>
              <m:r>
                <w:rPr>
                  <w:rFonts w:ascii="Cambria Math" w:hAnsi="Cambria Math"/>
                  <w:lang w:val="fr-FR"/>
                </w:rPr>
                <m:t>∂x1</m:t>
              </m:r>
            </m:den>
          </m:f>
          <m:d>
            <m:dPr>
              <m:ctrlPr>
                <w:rPr>
                  <w:rFonts w:ascii="Cambria Math" w:hAnsi="Cambria Math"/>
                  <w:i/>
                  <w:lang w:val="fr-FR"/>
                </w:rPr>
              </m:ctrlPr>
            </m:dPr>
            <m:e>
              <m:r>
                <w:rPr>
                  <w:rFonts w:ascii="Cambria Math" w:hAnsi="Cambria Math"/>
                  <w:lang w:val="fr-FR"/>
                </w:rPr>
                <m:t>x</m:t>
              </m:r>
            </m:e>
          </m:d>
          <m:r>
            <w:rPr>
              <w:rFonts w:ascii="Cambria Math" w:hAnsi="Cambria Math"/>
              <w:lang w:val="fr-FR"/>
            </w:rPr>
            <m:t xml:space="preserve">… </m:t>
          </m:r>
          <m:f>
            <m:fPr>
              <m:ctrlPr>
                <w:rPr>
                  <w:rFonts w:ascii="Cambria Math" w:hAnsi="Cambria Math"/>
                  <w:i/>
                  <w:lang w:val="fr-FR"/>
                </w:rPr>
              </m:ctrlPr>
            </m:fPr>
            <m:num>
              <m:r>
                <w:rPr>
                  <w:rFonts w:ascii="Cambria Math" w:hAnsi="Cambria Math"/>
                  <w:lang w:val="fr-FR"/>
                </w:rPr>
                <m:t>∂f</m:t>
              </m:r>
            </m:num>
            <m:den>
              <m:r>
                <w:rPr>
                  <w:rFonts w:ascii="Cambria Math" w:hAnsi="Cambria Math"/>
                  <w:lang w:val="fr-FR"/>
                </w:rPr>
                <m:t>∂x1</m:t>
              </m:r>
            </m:den>
          </m:f>
          <m:d>
            <m:dPr>
              <m:ctrlPr>
                <w:rPr>
                  <w:rFonts w:ascii="Cambria Math" w:hAnsi="Cambria Math"/>
                  <w:i/>
                  <w:lang w:val="fr-FR"/>
                </w:rPr>
              </m:ctrlPr>
            </m:dPr>
            <m:e>
              <m:r>
                <w:rPr>
                  <w:rFonts w:ascii="Cambria Math" w:hAnsi="Cambria Math"/>
                  <w:lang w:val="fr-FR"/>
                </w:rPr>
                <m:t>x</m:t>
              </m:r>
            </m:e>
          </m:d>
          <m:r>
            <w:rPr>
              <w:rFonts w:ascii="Cambria Math" w:hAnsi="Cambria Math"/>
              <w:lang w:val="fr-FR"/>
            </w:rPr>
            <m:t>]</m:t>
          </m:r>
        </m:oMath>
      </m:oMathPara>
    </w:p>
    <w:p w14:paraId="010C5C03" w14:textId="77777777" w:rsidR="00901B71" w:rsidRPr="00857457" w:rsidRDefault="00901B71" w:rsidP="0018705B">
      <w:pPr>
        <w:rPr>
          <w:lang w:val="fr-FR"/>
        </w:rPr>
      </w:pPr>
    </w:p>
    <w:p w14:paraId="6161B8A2" w14:textId="35C25E48" w:rsidR="0018705B" w:rsidRPr="00857457" w:rsidRDefault="0018705B" w:rsidP="0018705B">
      <w:pPr>
        <w:ind w:firstLine="202"/>
        <w:rPr>
          <w:lang w:val="fr-FR" w:eastAsia="en-GB"/>
        </w:rPr>
      </w:pPr>
      <w:r w:rsidRPr="00857457">
        <w:rPr>
          <w:lang w:val="fr-FR" w:eastAsia="en-GB"/>
        </w:rPr>
        <w:t xml:space="preserve">Nous cherchons un point critique à gradient nul. La dérivée dans la direction unitaire de la pente </w:t>
      </w:r>
      <m:oMath>
        <m:r>
          <w:rPr>
            <w:rFonts w:ascii="Cambria Math" w:hAnsi="Cambria Math"/>
            <w:lang w:val="fr-FR" w:eastAsia="en-GB"/>
          </w:rPr>
          <m:t>u</m:t>
        </m:r>
      </m:oMath>
      <w:r w:rsidRPr="00857457">
        <w:rPr>
          <w:lang w:val="fr-FR" w:eastAsia="en-GB"/>
        </w:rPr>
        <w:t xml:space="preserve"> est la pente de </w:t>
      </w:r>
      <m:oMath>
        <m:r>
          <w:rPr>
            <w:rFonts w:ascii="Cambria Math" w:hAnsi="Cambria Math"/>
            <w:lang w:val="fr-FR"/>
          </w:rPr>
          <m:t>f</m:t>
        </m:r>
      </m:oMath>
      <w:r w:rsidRPr="00857457">
        <w:rPr>
          <w:lang w:val="fr-FR" w:eastAsia="en-GB"/>
        </w:rPr>
        <w:t xml:space="preserve"> dans cette direction. Nous minimisons alors itérativement :</w:t>
      </w:r>
    </w:p>
    <w:p w14:paraId="7CF5184F" w14:textId="77777777" w:rsidR="0018705B" w:rsidRPr="00857457" w:rsidRDefault="0018705B" w:rsidP="0018705B">
      <w:pPr>
        <w:rPr>
          <w:lang w:val="fr-FR" w:eastAsia="en-GB"/>
        </w:rPr>
      </w:pPr>
    </w:p>
    <w:p w14:paraId="61B27965" w14:textId="77777777" w:rsidR="0018705B" w:rsidRPr="00857457" w:rsidRDefault="00265CD9" w:rsidP="0018705B">
      <w:pPr>
        <w:rPr>
          <w:lang w:val="fr-FR" w:eastAsia="en-GB"/>
        </w:rPr>
      </w:pPr>
      <m:oMathPara>
        <m:oMath>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t+1</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t</m:t>
              </m:r>
            </m:sub>
          </m:sSub>
          <m:r>
            <w:rPr>
              <w:rFonts w:ascii="Cambria Math" w:hAnsi="Cambria Math"/>
              <w:lang w:val="fr-FR"/>
            </w:rPr>
            <m:t xml:space="preserve">- ε </m:t>
          </m:r>
          <m:sSub>
            <m:sSubPr>
              <m:ctrlPr>
                <w:rPr>
                  <w:rFonts w:ascii="Cambria Math" w:hAnsi="Cambria Math"/>
                  <w:i/>
                  <w:lang w:val="fr-FR"/>
                </w:rPr>
              </m:ctrlPr>
            </m:sSubPr>
            <m:e>
              <m:r>
                <m:rPr>
                  <m:sty m:val="p"/>
                </m:rPr>
                <w:rPr>
                  <w:rFonts w:ascii="Cambria Math" w:hAnsi="Cambria Math"/>
                  <w:lang w:val="fr-FR"/>
                </w:rPr>
                <m:t>∇</m:t>
              </m:r>
            </m:e>
            <m:sub>
              <m:r>
                <w:rPr>
                  <w:rFonts w:ascii="Cambria Math" w:hAnsi="Cambria Math"/>
                  <w:lang w:val="fr-FR"/>
                </w:rPr>
                <m:t>x</m:t>
              </m:r>
            </m:sub>
          </m:sSub>
          <m:r>
            <w:rPr>
              <w:rFonts w:ascii="Cambria Math" w:hAnsi="Cambria Math"/>
              <w:lang w:val="fr-FR"/>
            </w:rPr>
            <m:t>f</m:t>
          </m:r>
          <m:d>
            <m:dPr>
              <m:ctrlPr>
                <w:rPr>
                  <w:rFonts w:ascii="Cambria Math" w:hAnsi="Cambria Math"/>
                  <w:i/>
                  <w:lang w:val="fr-FR"/>
                </w:rPr>
              </m:ctrlPr>
            </m:dPr>
            <m:e>
              <m:r>
                <w:rPr>
                  <w:rFonts w:ascii="Cambria Math" w:hAnsi="Cambria Math"/>
                  <w:lang w:val="fr-FR"/>
                </w:rPr>
                <m:t>x</m:t>
              </m:r>
            </m:e>
          </m:d>
        </m:oMath>
      </m:oMathPara>
    </w:p>
    <w:p w14:paraId="16E80AB6" w14:textId="77777777" w:rsidR="0018705B" w:rsidRPr="00857457" w:rsidRDefault="0018705B" w:rsidP="0018705B">
      <w:pPr>
        <w:ind w:firstLine="202"/>
        <w:rPr>
          <w:lang w:val="fr-FR" w:eastAsia="en-GB"/>
        </w:rPr>
      </w:pPr>
    </w:p>
    <w:p w14:paraId="5EEF949F" w14:textId="77419343" w:rsidR="0018705B" w:rsidRPr="00857457" w:rsidRDefault="0018705B" w:rsidP="0018705B">
      <w:pPr>
        <w:ind w:firstLine="202"/>
        <w:rPr>
          <w:lang w:val="fr-FR"/>
        </w:rPr>
      </w:pPr>
      <w:r w:rsidRPr="00857457">
        <w:rPr>
          <w:lang w:val="fr-FR" w:eastAsia="en-GB"/>
        </w:rPr>
        <w:t xml:space="preserve">On définit un taux d’apprentissage </w:t>
      </w:r>
      <m:oMath>
        <m:r>
          <w:rPr>
            <w:rFonts w:ascii="Cambria Math" w:hAnsi="Cambria Math"/>
            <w:lang w:val="fr-FR"/>
          </w:rPr>
          <m:t>ε</m:t>
        </m:r>
      </m:oMath>
    </w:p>
    <w:p w14:paraId="282593EB" w14:textId="77777777" w:rsidR="0018705B" w:rsidRPr="00857457" w:rsidRDefault="0018705B" w:rsidP="0018705B">
      <w:pPr>
        <w:rPr>
          <w:lang w:val="fr-FR"/>
        </w:rPr>
      </w:pPr>
    </w:p>
    <w:p w14:paraId="44A87763" w14:textId="77777777" w:rsidR="0018705B" w:rsidRPr="00857457" w:rsidRDefault="0018705B" w:rsidP="0018705B">
      <w:pPr>
        <w:ind w:firstLine="202"/>
        <w:rPr>
          <w:lang w:val="fr-FR" w:eastAsia="en-GB"/>
        </w:rPr>
      </w:pPr>
      <w:r w:rsidRPr="00857457">
        <w:rPr>
          <w:lang w:val="fr-FR" w:eastAsia="en-GB"/>
        </w:rPr>
        <w:t>Cette méthode va nous permettre de savoir comment modifier nos paramètres :</w:t>
      </w:r>
    </w:p>
    <w:p w14:paraId="0DF8E2B7" w14:textId="77C352EE" w:rsidR="0018705B" w:rsidRPr="00857457" w:rsidRDefault="0018705B" w:rsidP="0018705B">
      <w:pPr>
        <w:ind w:firstLine="202"/>
        <w:rPr>
          <w:lang w:val="fr-FR" w:eastAsia="en-GB"/>
        </w:rPr>
      </w:pPr>
    </w:p>
    <w:p w14:paraId="201E407A" w14:textId="77777777" w:rsidR="0018705B" w:rsidRPr="00857457" w:rsidRDefault="0018705B" w:rsidP="0018705B">
      <w:pPr>
        <w:rPr>
          <w:lang w:val="fr-FR"/>
        </w:rPr>
      </w:pPr>
      <m:oMathPara>
        <m:oMath>
          <m:r>
            <w:rPr>
              <w:rFonts w:ascii="Cambria Math" w:hAnsi="Cambria Math"/>
              <w:lang w:val="fr-FR"/>
            </w:rPr>
            <m:t xml:space="preserve">W=W- ε </m:t>
          </m:r>
          <m:sSub>
            <m:sSubPr>
              <m:ctrlPr>
                <w:rPr>
                  <w:rFonts w:ascii="Cambria Math" w:hAnsi="Cambria Math"/>
                  <w:i/>
                  <w:lang w:val="fr-FR"/>
                </w:rPr>
              </m:ctrlPr>
            </m:sSubPr>
            <m:e>
              <m:r>
                <m:rPr>
                  <m:sty m:val="p"/>
                </m:rPr>
                <w:rPr>
                  <w:rFonts w:ascii="Cambria Math" w:hAnsi="Cambria Math"/>
                  <w:lang w:val="fr-FR"/>
                </w:rPr>
                <m:t>∇</m:t>
              </m:r>
            </m:e>
            <m:sub>
              <m:r>
                <w:rPr>
                  <w:rFonts w:ascii="Cambria Math" w:hAnsi="Cambria Math"/>
                  <w:lang w:val="fr-FR"/>
                </w:rPr>
                <m:t>w</m:t>
              </m:r>
            </m:sub>
          </m:sSub>
          <m:r>
            <w:rPr>
              <w:rFonts w:ascii="Cambria Math" w:hAnsi="Cambria Math"/>
              <w:lang w:val="fr-FR"/>
            </w:rPr>
            <m:t>f</m:t>
          </m:r>
        </m:oMath>
      </m:oMathPara>
    </w:p>
    <w:p w14:paraId="439C526D" w14:textId="7BA2DFAE" w:rsidR="0018705B" w:rsidRPr="00857457" w:rsidRDefault="0018705B" w:rsidP="0018705B">
      <w:pPr>
        <w:rPr>
          <w:lang w:val="fr-FR" w:eastAsia="en-GB"/>
        </w:rPr>
      </w:pPr>
    </w:p>
    <w:p w14:paraId="5F12EBB9" w14:textId="47EE312E" w:rsidR="0018705B" w:rsidRPr="00857457" w:rsidRDefault="0018705B" w:rsidP="0018705B">
      <w:pPr>
        <w:rPr>
          <w:lang w:val="fr-FR" w:eastAsia="en-GB"/>
        </w:rPr>
      </w:pPr>
    </w:p>
    <w:p w14:paraId="73EA0706" w14:textId="18B1D48D" w:rsidR="0018705B" w:rsidRPr="00857457" w:rsidRDefault="00901B71" w:rsidP="0018705B">
      <w:pPr>
        <w:ind w:firstLine="202"/>
        <w:rPr>
          <w:lang w:val="fr-FR" w:eastAsia="en-GB"/>
        </w:rPr>
      </w:pPr>
      <w:r>
        <w:rPr>
          <w:lang w:val="fr-FR" w:eastAsia="en-GB"/>
        </w:rPr>
        <w:t>Afin d’appliquer cette méthode</w:t>
      </w:r>
      <w:r w:rsidR="0018705B" w:rsidRPr="00857457">
        <w:rPr>
          <w:lang w:val="fr-FR" w:eastAsia="en-GB"/>
        </w:rPr>
        <w:t>, il nous faut donc le gradient de la fonction de coût pour chaque matrice de poids. Nous utilisons pour les calculer, la méthode de rétro-propagation du gradient :</w:t>
      </w:r>
    </w:p>
    <w:p w14:paraId="741C63D1" w14:textId="711FDACA" w:rsidR="0018705B" w:rsidRPr="00857457" w:rsidRDefault="0018705B" w:rsidP="0018705B">
      <w:pPr>
        <w:pStyle w:val="ListParagraph"/>
        <w:numPr>
          <w:ilvl w:val="0"/>
          <w:numId w:val="4"/>
        </w:numPr>
        <w:rPr>
          <w:lang w:val="fr-FR" w:eastAsia="en-GB"/>
        </w:rPr>
      </w:pPr>
      <w:r w:rsidRPr="00857457">
        <w:rPr>
          <w:lang w:val="fr-FR" w:eastAsia="en-GB"/>
        </w:rPr>
        <w:t>La passe directe de la chaine permet d’estimer la sortie</w:t>
      </w:r>
    </w:p>
    <w:p w14:paraId="002E45D6" w14:textId="4FC7905A" w:rsidR="0018705B" w:rsidRPr="00857457" w:rsidRDefault="0018705B" w:rsidP="0018705B">
      <w:pPr>
        <w:pStyle w:val="ListParagraph"/>
        <w:numPr>
          <w:ilvl w:val="0"/>
          <w:numId w:val="4"/>
        </w:numPr>
        <w:rPr>
          <w:lang w:val="fr-FR" w:eastAsia="en-GB"/>
        </w:rPr>
      </w:pPr>
      <w:r w:rsidRPr="00857457">
        <w:rPr>
          <w:lang w:val="fr-FR" w:eastAsia="en-GB"/>
        </w:rPr>
        <w:t>La fonction de coût permet d’évaluer l’erreur</w:t>
      </w:r>
    </w:p>
    <w:p w14:paraId="0A39CE6E" w14:textId="00B8D75A" w:rsidR="0018705B" w:rsidRPr="00857457" w:rsidRDefault="0018705B" w:rsidP="0018705B">
      <w:pPr>
        <w:pStyle w:val="ListParagraph"/>
        <w:numPr>
          <w:ilvl w:val="0"/>
          <w:numId w:val="4"/>
        </w:numPr>
        <w:rPr>
          <w:lang w:val="fr-FR" w:eastAsia="en-GB"/>
        </w:rPr>
      </w:pPr>
      <w:r w:rsidRPr="00857457">
        <w:rPr>
          <w:lang w:val="fr-FR" w:eastAsia="en-GB"/>
        </w:rPr>
        <w:t>La rétro-propagation permet d’</w:t>
      </w:r>
      <w:r>
        <w:rPr>
          <w:lang w:val="fr-FR" w:eastAsia="en-GB"/>
        </w:rPr>
        <w:t xml:space="preserve">évaluer les </w:t>
      </w:r>
      <w:r w:rsidRPr="00857457">
        <w:rPr>
          <w:lang w:val="fr-FR" w:eastAsia="en-GB"/>
        </w:rPr>
        <w:t>gradient</w:t>
      </w:r>
      <w:r>
        <w:rPr>
          <w:lang w:val="fr-FR" w:eastAsia="en-GB"/>
        </w:rPr>
        <w:t>s</w:t>
      </w:r>
      <w:r w:rsidRPr="00857457">
        <w:rPr>
          <w:lang w:val="fr-FR" w:eastAsia="en-GB"/>
        </w:rPr>
        <w:t xml:space="preserve"> et les propager en arrière afin de modifier les paramètres dans le but de réduire l’erreur </w:t>
      </w:r>
    </w:p>
    <w:p w14:paraId="66B10177" w14:textId="3B4DF86C" w:rsidR="0018705B" w:rsidRPr="00857457" w:rsidRDefault="0018705B" w:rsidP="0018705B">
      <w:pPr>
        <w:rPr>
          <w:lang w:val="fr-FR" w:eastAsia="en-GB"/>
        </w:rPr>
      </w:pPr>
    </w:p>
    <w:p w14:paraId="2F922098" w14:textId="66E2818D" w:rsidR="0018705B" w:rsidRPr="00857457" w:rsidRDefault="0018705B" w:rsidP="0018705B">
      <w:pPr>
        <w:rPr>
          <w:lang w:val="fr-FR"/>
        </w:rPr>
      </w:pPr>
    </w:p>
    <w:p w14:paraId="13F920C4" w14:textId="30FDBFA7" w:rsidR="0018705B" w:rsidRPr="00857457" w:rsidRDefault="0018705B" w:rsidP="0018705B">
      <w:pPr>
        <w:rPr>
          <w:lang w:val="fr-FR"/>
        </w:rPr>
      </w:pPr>
    </w:p>
    <w:p w14:paraId="576AC5DC" w14:textId="2308A107" w:rsidR="0018705B" w:rsidRPr="00857457" w:rsidRDefault="0018705B" w:rsidP="0018705B">
      <w:pPr>
        <w:rPr>
          <w:lang w:val="fr-FR"/>
        </w:rPr>
      </w:pPr>
    </w:p>
    <w:p w14:paraId="36356DC7" w14:textId="2696F4DE" w:rsidR="0018705B" w:rsidRPr="00857457" w:rsidRDefault="0018705B" w:rsidP="0018705B">
      <w:pPr>
        <w:rPr>
          <w:lang w:val="fr-FR"/>
        </w:rPr>
      </w:pPr>
    </w:p>
    <w:p w14:paraId="3AC13180" w14:textId="712EDCB9" w:rsidR="0018705B" w:rsidRPr="00857457" w:rsidRDefault="0018705B" w:rsidP="0018705B">
      <w:pPr>
        <w:rPr>
          <w:lang w:val="fr-FR"/>
        </w:rPr>
      </w:pPr>
    </w:p>
    <w:p w14:paraId="2094DCE9" w14:textId="29BBDB52" w:rsidR="0018705B" w:rsidRPr="00857457" w:rsidRDefault="0018705B" w:rsidP="0018705B">
      <w:pPr>
        <w:rPr>
          <w:lang w:val="fr-FR"/>
        </w:rPr>
      </w:pPr>
    </w:p>
    <w:p w14:paraId="09EB8F38" w14:textId="6153AD5D" w:rsidR="0018705B" w:rsidRPr="00857457" w:rsidRDefault="0018705B" w:rsidP="0018705B">
      <w:pPr>
        <w:rPr>
          <w:lang w:val="fr-FR"/>
        </w:rPr>
      </w:pPr>
    </w:p>
    <w:p w14:paraId="2CE21024" w14:textId="73301913" w:rsidR="0018705B" w:rsidRPr="00857457" w:rsidRDefault="0018705B" w:rsidP="0018705B">
      <w:pPr>
        <w:rPr>
          <w:lang w:val="fr-FR"/>
        </w:rPr>
      </w:pPr>
    </w:p>
    <w:p w14:paraId="779202C7" w14:textId="534BB05A" w:rsidR="0018705B" w:rsidRPr="00857457" w:rsidRDefault="00901B71" w:rsidP="0018705B">
      <w:pPr>
        <w:rPr>
          <w:lang w:val="fr-FR"/>
        </w:rPr>
      </w:pPr>
      <w:r>
        <w:rPr>
          <w:noProof/>
          <w:lang w:val="en-GB" w:eastAsia="en-GB"/>
        </w:rPr>
        <mc:AlternateContent>
          <mc:Choice Requires="wpg">
            <w:drawing>
              <wp:anchor distT="0" distB="0" distL="114300" distR="114300" simplePos="0" relativeHeight="251695616" behindDoc="0" locked="0" layoutInCell="1" allowOverlap="1" wp14:anchorId="135E137B" wp14:editId="746C2096">
                <wp:simplePos x="0" y="0"/>
                <wp:positionH relativeFrom="column">
                  <wp:posOffset>100965</wp:posOffset>
                </wp:positionH>
                <wp:positionV relativeFrom="paragraph">
                  <wp:posOffset>176753</wp:posOffset>
                </wp:positionV>
                <wp:extent cx="3048000" cy="1760855"/>
                <wp:effectExtent l="0" t="0" r="0" b="0"/>
                <wp:wrapThrough wrapText="bothSides">
                  <wp:wrapPolygon edited="0">
                    <wp:start x="180" y="0"/>
                    <wp:lineTo x="0" y="17137"/>
                    <wp:lineTo x="0" y="21187"/>
                    <wp:lineTo x="21240" y="21187"/>
                    <wp:lineTo x="21240" y="0"/>
                    <wp:lineTo x="180" y="0"/>
                  </wp:wrapPolygon>
                </wp:wrapThrough>
                <wp:docPr id="80" name="Group 80"/>
                <wp:cNvGraphicFramePr/>
                <a:graphic xmlns:a="http://schemas.openxmlformats.org/drawingml/2006/main">
                  <a:graphicData uri="http://schemas.microsoft.com/office/word/2010/wordprocessingGroup">
                    <wpg:wgp>
                      <wpg:cNvGrpSpPr/>
                      <wpg:grpSpPr>
                        <a:xfrm>
                          <a:off x="0" y="0"/>
                          <a:ext cx="3048000" cy="1760855"/>
                          <a:chOff x="0" y="0"/>
                          <a:chExt cx="3048000" cy="1760855"/>
                        </a:xfrm>
                      </wpg:grpSpPr>
                      <wpg:grpSp>
                        <wpg:cNvPr id="76" name="Group 76"/>
                        <wpg:cNvGrpSpPr>
                          <a:grpSpLocks/>
                        </wpg:cNvGrpSpPr>
                        <wpg:grpSpPr bwMode="auto">
                          <a:xfrm>
                            <a:off x="0" y="0"/>
                            <a:ext cx="3048000" cy="1760855"/>
                            <a:chOff x="5181" y="64"/>
                            <a:chExt cx="4799" cy="3599"/>
                          </a:xfrm>
                        </wpg:grpSpPr>
                        <wps:wsp>
                          <wps:cNvPr id="77" name="Rectangle 3"/>
                          <wps:cNvSpPr>
                            <a:spLocks noChangeArrowheads="1"/>
                          </wps:cNvSpPr>
                          <wps:spPr bwMode="auto">
                            <a:xfrm>
                              <a:off x="5181" y="64"/>
                              <a:ext cx="4799" cy="35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78" name="Text Box 4"/>
                          <wps:cNvSpPr txBox="1">
                            <a:spLocks noChangeArrowheads="1"/>
                          </wps:cNvSpPr>
                          <wps:spPr bwMode="auto">
                            <a:xfrm>
                              <a:off x="5181" y="2944"/>
                              <a:ext cx="4679" cy="66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5575FF18" w14:textId="0E8F15F3" w:rsidR="00C86B4A" w:rsidRPr="002C43D8" w:rsidRDefault="00C86B4A" w:rsidP="00C86B4A">
                                <w:pPr>
                                  <w:jc w:val="both"/>
                                  <w:rPr>
                                    <w:sz w:val="18"/>
                                    <w:szCs w:val="16"/>
                                    <w:lang w:val="fr-FR"/>
                                  </w:rPr>
                                </w:pPr>
                                <w:r w:rsidRPr="002C43D8">
                                  <w:rPr>
                                    <w:sz w:val="18"/>
                                    <w:szCs w:val="16"/>
                                    <w:lang w:val="fr-FR"/>
                                  </w:rPr>
                                  <w:t>F</w:t>
                                </w:r>
                                <w:r w:rsidR="00404983">
                                  <w:rPr>
                                    <w:sz w:val="18"/>
                                    <w:szCs w:val="16"/>
                                    <w:lang w:val="fr-FR"/>
                                  </w:rPr>
                                  <w:t>igure 3</w:t>
                                </w:r>
                                <w:r w:rsidRPr="002C43D8">
                                  <w:rPr>
                                    <w:sz w:val="18"/>
                                    <w:szCs w:val="16"/>
                                    <w:lang w:val="fr-FR"/>
                                  </w:rPr>
                                  <w:t xml:space="preserve">: </w:t>
                                </w:r>
                                <w:r w:rsidR="002C43D8" w:rsidRPr="002C43D8">
                                  <w:rPr>
                                    <w:sz w:val="18"/>
                                    <w:szCs w:val="16"/>
                                    <w:lang w:val="fr-FR"/>
                                  </w:rPr>
                                  <w:t>Calcul des sorties dans un premier temps puis calcul des gradients en retour</w:t>
                                </w:r>
                              </w:p>
                            </w:txbxContent>
                          </wps:txbx>
                          <wps:bodyPr rot="0" vert="horz" wrap="square" lIns="0" tIns="0" rIns="0" bIns="0" anchor="t" anchorCtr="0">
                            <a:noAutofit/>
                          </wps:bodyPr>
                        </wps:wsp>
                      </wpg:grpSp>
                      <pic:pic xmlns:pic="http://schemas.openxmlformats.org/drawingml/2006/picture">
                        <pic:nvPicPr>
                          <pic:cNvPr id="101" name="Image 101" descr="../Capture%20d’écran%202017-03-11%20à%2021.01.05.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08641" y="199175"/>
                            <a:ext cx="2768494" cy="869133"/>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35E137B" id="Group 80" o:spid="_x0000_s1037" style="position:absolute;margin-left:7.95pt;margin-top:13.9pt;width:240pt;height:138.65pt;z-index:251695616;mso-width-relative:margin;mso-height-relative:margin" coordsize="3048000,176085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">
                <v:group id="Group 76" o:spid="_x0000_s1038" style="position:absolute;width:3048000;height:1760855" coordorigin="5181,64" coordsize="4799,359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QRxpVxQAAANsAAAAPAAAAZHJzL2Rvd25yZXYueG1sRI9Pa8JAFMTvhX6H5RV6&#10;M5u0aCVmFZG29BAEtSDeHtlnEsy+Ddlt/nx7t1DocZiZ3zDZZjSN6KlztWUFSRSDIC6srrlU8H36&#10;mC1BOI+ssbFMCiZysFk/PmSYajvwgfqjL0WAsEtRQeV9m0rpiooMusi2xMG72s6gD7Irpe5wCHDT&#10;yJc4XkiDNYeFClvaVVTcjj9GweeAw/Y1ee/z23U3XU7z/TlPSKnnp3G7AuFp9P/hv/aXVvC2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0EcaVcUAAADbAAAA&#10;DwAAAAAAAAAAAAAAAACpAgAAZHJzL2Rvd25yZXYueG1sUEsFBgAAAAAEAAQA+gAAAJsDAAAAAA==&#10;">
                  <v:rect id="Rectangle 3" o:spid="_x0000_s1039" style="position:absolute;left:5181;top:64;width:4799;height:3599;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Rp15xAAA&#10;ANsAAAAPAAAAZHJzL2Rvd25yZXYueG1sRI9Bi8IwFITvgv8hPMGbpu5BpRplV3YXDypuVfD4aJ5t&#10;tXkpTdT6740g7HGYmW+Y6bwxpbhR7QrLCgb9CARxanXBmYL97qc3BuE8ssbSMil4kIP5rN2aYqzt&#10;nf/olvhMBAi7GBXk3lexlC7NyaDr24o4eCdbG/RB1pnUNd4D3JTyI4qG0mDBYSHHihY5pZfkahSc&#10;j+aQbfXw0qx3uHokm+/z79deqW6n+ZyA8NT4//C7vdQKRiN4fQk/QM6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EadecQAAADbAAAADwAAAAAAAAAAAAAAAACXAgAAZHJzL2Rv&#10;d25yZXYueG1sUEsFBgAAAAAEAAQA9QAAAIgDAAAAAA==&#10;" filled="f" stroked="f" strokecolor="#3465a4">
                    <v:stroke joinstyle="round"/>
                  </v:rect>
                  <v:shape id="Text Box 4" o:spid="_x0000_s1040" type="#_x0000_t202" style="position:absolute;left:5181;top:2944;width:4679;height:6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aYV9wwAA&#10;ANsAAAAPAAAAZHJzL2Rvd25yZXYueG1sRE/LagIxFN0L/YdwC+46GUXaOjVKFaQVKsUHaHeX5DoZ&#10;OrkZJqmOf98sBJeH857MOleLM7Wh8qxgkOUgiLU3FZcK9rvl0yuIEJEN1p5JwZUCzKYPvQkWxl94&#10;Q+dtLEUK4VCgAhtjU0gZtCWHIfMNceJOvnUYE2xLaVq8pHBXy2GeP0uHFacGiw0tLOnf7Z9T8P21&#10;08fxx+iwbvT+ZOfrlRngj1L9x+79DUSkLt7FN/enUfCSxqYv6QfI6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aYV9wwAAANsAAAAPAAAAAAAAAAAAAAAAAJcCAABkcnMvZG93&#10;bnJldi54bWxQSwUGAAAAAAQABAD1AAAAhwMAAAAA&#10;" filled="f" stroked="f" strokecolor="#3465a4">
                    <v:stroke joinstyle="round"/>
                    <v:textbox inset="0,0,0,0">
                      <w:txbxContent>
                        <w:p w14:paraId="5575FF18" w14:textId="0E8F15F3" w:rsidR="00C86B4A" w:rsidRPr="002C43D8" w:rsidRDefault="00C86B4A" w:rsidP="00C86B4A">
                          <w:pPr>
                            <w:jc w:val="both"/>
                            <w:rPr>
                              <w:sz w:val="18"/>
                              <w:szCs w:val="16"/>
                              <w:lang w:val="fr-FR"/>
                            </w:rPr>
                          </w:pPr>
                          <w:r w:rsidRPr="002C43D8">
                            <w:rPr>
                              <w:sz w:val="18"/>
                              <w:szCs w:val="16"/>
                              <w:lang w:val="fr-FR"/>
                            </w:rPr>
                            <w:t>F</w:t>
                          </w:r>
                          <w:r w:rsidR="00404983">
                            <w:rPr>
                              <w:sz w:val="18"/>
                              <w:szCs w:val="16"/>
                              <w:lang w:val="fr-FR"/>
                            </w:rPr>
                            <w:t>igure 3</w:t>
                          </w:r>
                          <w:r w:rsidRPr="002C43D8">
                            <w:rPr>
                              <w:sz w:val="18"/>
                              <w:szCs w:val="16"/>
                              <w:lang w:val="fr-FR"/>
                            </w:rPr>
                            <w:t xml:space="preserve">: </w:t>
                          </w:r>
                          <w:r w:rsidR="002C43D8" w:rsidRPr="002C43D8">
                            <w:rPr>
                              <w:sz w:val="18"/>
                              <w:szCs w:val="16"/>
                              <w:lang w:val="fr-FR"/>
                            </w:rPr>
                            <w:t>Calcul des sorties dans un premier temps puis calcul des gradients en retour</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1" o:spid="_x0000_s1041" type="#_x0000_t75" alt="../Capture%20d’écran%202017-03-11%20à%2021.01.05.png" style="position:absolute;left:108641;top:199175;width:2768494;height:86913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VS&#10;qDfDAAAA3AAAAA8AAABkcnMvZG93bnJldi54bWxET01rwkAQvQv+h2WE3nRjkVKjq4gQ6CUUbUC8&#10;TbJjNpidDdk1pv++Wyj0No/3Odv9aFsxUO8bxwqWiwQEceV0w7WC4iubv4PwAVlj65gUfJOH/W46&#10;2WKq3ZNPNJxDLWII+xQVmBC6VEpfGbLoF64jjtzN9RZDhH0tdY/PGG5b+Zokb9Jiw7HBYEdHQ9X9&#10;/LAKyqv9zIfV9TGuitMlz7J1WZpcqZfZeNiACDSGf/Gf+0PH+ckSfp+JF8jdD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hVKoN8MAAADcAAAADwAAAAAAAAAAAAAAAACcAgAA&#10;ZHJzL2Rvd25yZXYueG1sUEsFBgAAAAAEAAQA9wAAAIwDAAAAAA==&#10;">
                  <v:imagedata r:id="rId14" o:title="../Capture%20d’écran%202017-03-11%20à%2021.01.05.png"/>
                  <v:path arrowok="t"/>
                </v:shape>
                <w10:wrap type="through"/>
              </v:group>
            </w:pict>
          </mc:Fallback>
        </mc:AlternateContent>
      </w:r>
    </w:p>
    <w:p w14:paraId="378173FF" w14:textId="19B94A82" w:rsidR="0018705B" w:rsidRPr="00857457" w:rsidRDefault="005D26D7" w:rsidP="0018705B">
      <w:pPr>
        <w:rPr>
          <w:lang w:val="fr-FR"/>
        </w:rPr>
      </w:pPr>
      <w:r>
        <w:rPr>
          <w:noProof/>
          <w:lang w:val="en-GB" w:eastAsia="en-GB"/>
        </w:rPr>
        <mc:AlternateContent>
          <mc:Choice Requires="wpg">
            <w:drawing>
              <wp:anchor distT="0" distB="0" distL="114300" distR="114300" simplePos="0" relativeHeight="251688448" behindDoc="0" locked="0" layoutInCell="1" allowOverlap="1" wp14:anchorId="3ED6D261" wp14:editId="3EF4761B">
                <wp:simplePos x="0" y="0"/>
                <wp:positionH relativeFrom="column">
                  <wp:posOffset>31750</wp:posOffset>
                </wp:positionH>
                <wp:positionV relativeFrom="paragraph">
                  <wp:posOffset>2080895</wp:posOffset>
                </wp:positionV>
                <wp:extent cx="3023870" cy="3154680"/>
                <wp:effectExtent l="0" t="0" r="0" b="20320"/>
                <wp:wrapThrough wrapText="bothSides">
                  <wp:wrapPolygon edited="0">
                    <wp:start x="544" y="0"/>
                    <wp:lineTo x="0" y="19304"/>
                    <wp:lineTo x="0" y="21565"/>
                    <wp:lineTo x="18325" y="21565"/>
                    <wp:lineTo x="19958" y="21565"/>
                    <wp:lineTo x="21409" y="20696"/>
                    <wp:lineTo x="21228" y="0"/>
                    <wp:lineTo x="544" y="0"/>
                  </wp:wrapPolygon>
                </wp:wrapThrough>
                <wp:docPr id="86" name="Group 86"/>
                <wp:cNvGraphicFramePr/>
                <a:graphic xmlns:a="http://schemas.openxmlformats.org/drawingml/2006/main">
                  <a:graphicData uri="http://schemas.microsoft.com/office/word/2010/wordprocessingGroup">
                    <wpg:wgp>
                      <wpg:cNvGrpSpPr/>
                      <wpg:grpSpPr>
                        <a:xfrm>
                          <a:off x="0" y="0"/>
                          <a:ext cx="3023870" cy="3154680"/>
                          <a:chOff x="-54486" y="-44875"/>
                          <a:chExt cx="3024244" cy="3155081"/>
                        </a:xfrm>
                      </wpg:grpSpPr>
                      <wpg:grpSp>
                        <wpg:cNvPr id="82" name="Group 82"/>
                        <wpg:cNvGrpSpPr>
                          <a:grpSpLocks/>
                        </wpg:cNvGrpSpPr>
                        <wpg:grpSpPr bwMode="auto">
                          <a:xfrm>
                            <a:off x="-54486" y="-44875"/>
                            <a:ext cx="3024244" cy="3155081"/>
                            <a:chOff x="5080" y="-605"/>
                            <a:chExt cx="5606" cy="3381"/>
                          </a:xfrm>
                        </wpg:grpSpPr>
                        <wps:wsp>
                          <wps:cNvPr id="83" name="Rectangle 3"/>
                          <wps:cNvSpPr>
                            <a:spLocks noChangeArrowheads="1"/>
                          </wps:cNvSpPr>
                          <wps:spPr bwMode="auto">
                            <a:xfrm>
                              <a:off x="5181" y="-605"/>
                              <a:ext cx="5505" cy="33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84" name="Text Box 4"/>
                          <wps:cNvSpPr txBox="1">
                            <a:spLocks noChangeArrowheads="1"/>
                          </wps:cNvSpPr>
                          <wps:spPr bwMode="auto">
                            <a:xfrm>
                              <a:off x="5080" y="2438"/>
                              <a:ext cx="4679" cy="33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6C2937A6" w14:textId="02334346" w:rsidR="002C43D8" w:rsidRPr="002C43D8" w:rsidRDefault="00404983" w:rsidP="002C43D8">
                                <w:pPr>
                                  <w:jc w:val="both"/>
                                  <w:rPr>
                                    <w:sz w:val="18"/>
                                    <w:szCs w:val="16"/>
                                    <w:lang w:val="fr-FR"/>
                                  </w:rPr>
                                </w:pPr>
                                <w:r>
                                  <w:rPr>
                                    <w:sz w:val="18"/>
                                    <w:szCs w:val="16"/>
                                    <w:lang w:val="fr-FR"/>
                                  </w:rPr>
                                  <w:t>Figure 4</w:t>
                                </w:r>
                                <w:r w:rsidR="002C43D8" w:rsidRPr="002C43D8">
                                  <w:rPr>
                                    <w:sz w:val="18"/>
                                    <w:szCs w:val="16"/>
                                    <w:lang w:val="fr-FR"/>
                                  </w:rPr>
                                  <w:t xml:space="preserve">: </w:t>
                                </w:r>
                                <w:r w:rsidR="002C43D8">
                                  <w:rPr>
                                    <w:sz w:val="18"/>
                                    <w:szCs w:val="16"/>
                                    <w:lang w:val="fr-FR"/>
                                  </w:rPr>
                                  <w:t>Schéma global de l’algorithme</w:t>
                                </w:r>
                              </w:p>
                            </w:txbxContent>
                          </wps:txbx>
                          <wps:bodyPr rot="0" vert="horz" wrap="square" lIns="0" tIns="0" rIns="0" bIns="0" anchor="t" anchorCtr="0">
                            <a:noAutofit/>
                          </wps:bodyPr>
                        </wps:wsp>
                      </wpg:grpSp>
                      <pic:pic xmlns:pic="http://schemas.openxmlformats.org/drawingml/2006/picture">
                        <pic:nvPicPr>
                          <pic:cNvPr id="69" name="Image 3" descr="../../../../../../../Desktop/Capture%20d’écran%202017-04-01%20à%2014.15."/>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126749" y="0"/>
                            <a:ext cx="2788285" cy="273939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ED6D261" id="Group 86" o:spid="_x0000_s1042" style="position:absolute;margin-left:2.5pt;margin-top:163.85pt;width:238.1pt;height:248.4pt;z-index:251688448;mso-width-relative:margin;mso-height-relative:margin" coordorigin="-54486,-44875" coordsize="3024244,315508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">
                <v:group id="Group 82" o:spid="_x0000_s1043" style="position:absolute;left:-54486;top:-44875;width:3024244;height:3155081" coordorigin="5080,-605" coordsize="5606,338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qlsccUAAADbAAAA&#10;DwAAAAAAAAAAAAAAAACpAgAAZHJzL2Rvd25yZXYueG1sUEsFBgAAAAAEAAQA+gAAAJsDAAAAAA==&#10;">
                  <v:rect id="Rectangle 3" o:spid="_x0000_s1044" style="position:absolute;left:5181;top:-605;width:5505;height:3308;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qOtdxQAA&#10;ANsAAAAPAAAAZHJzL2Rvd25yZXYueG1sRI9Ba8JAFITvBf/D8oTe6sYWgqRZRaVKD61oTKHHR/Y1&#10;iWbfhuxWk3/fLQgeh5n5hkkXvWnEhTpXW1YwnUQgiAuray4V5MfN0wyE88gaG8ukYCAHi/noIcVE&#10;2ysf6JL5UgQIuwQVVN63iZSuqMigm9iWOHg/tjPog+xKqTu8Brhp5HMUxdJgzWGhwpbWFRXn7Nco&#10;OH2br3Kv43P/ecSPIdu9nbarXKnHcb98BeGp9/fwrf2uFcxe4P9L+AFy/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qo613FAAAA2wAAAA8AAAAAAAAAAAAAAAAAlwIAAGRycy9k&#10;b3ducmV2LnhtbFBLBQYAAAAABAAEAPUAAACJAwAAAAA=&#10;" filled="f" stroked="f" strokecolor="#3465a4">
                    <v:stroke joinstyle="round"/>
                  </v:rect>
                  <v:shape id="Text Box 4" o:spid="_x0000_s1045" type="#_x0000_t202" style="position:absolute;left:5080;top:2438;width:4679;height:33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8f9fxQAA&#10;ANsAAAAPAAAAZHJzL2Rvd25yZXYueG1sRI/dagIxFITvC32HcAq9q1lFxK5GsUKpgiL+QPXukBw3&#10;SzcnyybV9e0boeDlMDPfMONp6ypxoSaUnhV0OxkIYu1NyYWCw/7zbQgiRGSDlWdScKMA08nz0xhz&#10;46+8pcsuFiJBOOSowMZY51IGbclh6PiaOHln3ziMSTaFNA1eE9xVspdlA+mw5LRgsaa5Jf2z+3UK&#10;Nqu9Pr5/9b/XtT6c7cd6abp4Uur1pZ2NQERq4yP8314YBcM+3L+kHyAn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bx/1/FAAAA2wAAAA8AAAAAAAAAAAAAAAAAlwIAAGRycy9k&#10;b3ducmV2LnhtbFBLBQYAAAAABAAEAPUAAACJAwAAAAA=&#10;" filled="f" stroked="f" strokecolor="#3465a4">
                    <v:stroke joinstyle="round"/>
                    <v:textbox inset="0,0,0,0">
                      <w:txbxContent>
                        <w:p w14:paraId="6C2937A6" w14:textId="02334346" w:rsidR="002C43D8" w:rsidRPr="002C43D8" w:rsidRDefault="00404983" w:rsidP="002C43D8">
                          <w:pPr>
                            <w:jc w:val="both"/>
                            <w:rPr>
                              <w:sz w:val="18"/>
                              <w:szCs w:val="16"/>
                              <w:lang w:val="fr-FR"/>
                            </w:rPr>
                          </w:pPr>
                          <w:r>
                            <w:rPr>
                              <w:sz w:val="18"/>
                              <w:szCs w:val="16"/>
                              <w:lang w:val="fr-FR"/>
                            </w:rPr>
                            <w:t>Figure 4</w:t>
                          </w:r>
                          <w:r w:rsidR="002C43D8" w:rsidRPr="002C43D8">
                            <w:rPr>
                              <w:sz w:val="18"/>
                              <w:szCs w:val="16"/>
                              <w:lang w:val="fr-FR"/>
                            </w:rPr>
                            <w:t xml:space="preserve">: </w:t>
                          </w:r>
                          <w:r w:rsidR="002C43D8">
                            <w:rPr>
                              <w:sz w:val="18"/>
                              <w:szCs w:val="16"/>
                              <w:lang w:val="fr-FR"/>
                            </w:rPr>
                            <w:t>Schéma global de l’algorithme</w:t>
                          </w:r>
                        </w:p>
                      </w:txbxContent>
                    </v:textbox>
                  </v:shape>
                </v:group>
                <v:shape id="Image 3" o:spid="_x0000_s1046" type="#_x0000_t75" alt="../../../../../../../Desktop/Capture%20d’écran%202017-04-01%20à%2014.15." style="position:absolute;left:126749;width:2788285;height:27393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MY&#10;6IDBAAAA2wAAAA8AAABkcnMvZG93bnJldi54bWxEj0GLwjAUhO8L/ofwBC+LpoqIVqOIKHgQZFsR&#10;vD2aZ1tsXkoTtf57Iwh7HGbmG2axak0lHtS40rKC4SACQZxZXXKu4JTu+lMQziNrrCyTghc5WC07&#10;PwuMtX3yHz0Sn4sAYRejgsL7OpbSZQUZdANbEwfvahuDPsgml7rBZ4CbSo6iaCINlhwWCqxpU1B2&#10;S+5GwWV//mXH+kCGTlscu+SeHl9K9brteg7CU+v/w9/2XiuYzODzJfwAuXw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FMY6IDBAAAA2wAAAA8AAAAAAAAAAAAAAAAAnAIAAGRy&#10;cy9kb3ducmV2LnhtbFBLBQYAAAAABAAEAPcAAACKAwAAAAA=&#10;">
                  <v:imagedata r:id="rId16" o:title="../../../../../../../Desktop/Capture%20d’écran%202017-04-01%20à%2014.15."/>
                  <v:path arrowok="t"/>
                </v:shape>
                <w10:wrap type="through"/>
              </v:group>
            </w:pict>
          </mc:Fallback>
        </mc:AlternateContent>
      </w:r>
    </w:p>
    <w:p w14:paraId="589F7F50" w14:textId="0EA2D015" w:rsidR="0018705B" w:rsidRPr="00857457" w:rsidRDefault="00901B71" w:rsidP="00901B71">
      <w:pPr>
        <w:rPr>
          <w:lang w:val="fr-FR"/>
        </w:rPr>
      </w:pPr>
      <w:r>
        <w:rPr>
          <w:lang w:val="fr-FR"/>
        </w:rPr>
        <w:tab/>
      </w:r>
      <w:r w:rsidR="0018705B" w:rsidRPr="00857457">
        <w:rPr>
          <w:lang w:val="fr-FR" w:eastAsia="en-GB"/>
        </w:rPr>
        <w:t>On répète ensuite N fois cette opération de manière à minimiser et d’attend</w:t>
      </w:r>
      <w:r w:rsidR="0018705B">
        <w:rPr>
          <w:lang w:val="fr-FR" w:eastAsia="en-GB"/>
        </w:rPr>
        <w:t xml:space="preserve">re un maximum de </w:t>
      </w:r>
      <w:r w:rsidR="0018705B" w:rsidRPr="00857457">
        <w:rPr>
          <w:lang w:val="fr-FR" w:eastAsia="en-GB"/>
        </w:rPr>
        <w:t>vraisemblance</w:t>
      </w:r>
      <w:r>
        <w:rPr>
          <w:lang w:val="fr-FR" w:eastAsia="en-GB"/>
        </w:rPr>
        <w:t>.</w:t>
      </w:r>
    </w:p>
    <w:p w14:paraId="29CFE918" w14:textId="16C3043B" w:rsidR="000D40E0" w:rsidRPr="000D40E0" w:rsidRDefault="000D40E0" w:rsidP="000D40E0">
      <w:pPr>
        <w:rPr>
          <w:lang w:val="fr-FR"/>
        </w:rPr>
      </w:pPr>
    </w:p>
    <w:p w14:paraId="1F052B09" w14:textId="77777777" w:rsidR="00757BBA" w:rsidRPr="00276738" w:rsidRDefault="00757BBA" w:rsidP="00757BBA">
      <w:pPr>
        <w:pStyle w:val="Heading1"/>
        <w:rPr>
          <w:b/>
          <w:lang w:val="fr-FR"/>
        </w:rPr>
      </w:pPr>
      <w:r w:rsidRPr="00276738">
        <w:rPr>
          <w:b/>
          <w:lang w:val="fr-FR"/>
        </w:rPr>
        <w:t>Expériences</w:t>
      </w:r>
    </w:p>
    <w:p w14:paraId="2450CAC5" w14:textId="56B9696E" w:rsidR="00B30311" w:rsidRPr="00276738" w:rsidRDefault="009B2B30" w:rsidP="00941B7C">
      <w:pPr>
        <w:ind w:firstLine="202"/>
        <w:rPr>
          <w:lang w:val="fr-FR"/>
        </w:rPr>
      </w:pPr>
      <w:r w:rsidRPr="00276738">
        <w:rPr>
          <w:lang w:val="fr-FR"/>
        </w:rPr>
        <w:t xml:space="preserve">Pour réaliser nos expériences, nous </w:t>
      </w:r>
      <w:r w:rsidR="00B30311" w:rsidRPr="00276738">
        <w:rPr>
          <w:lang w:val="fr-FR"/>
        </w:rPr>
        <w:t>nous sommes appuyé</w:t>
      </w:r>
      <w:r w:rsidR="00901B71">
        <w:rPr>
          <w:lang w:val="fr-FR"/>
        </w:rPr>
        <w:t>s</w:t>
      </w:r>
      <w:r w:rsidR="00B30311" w:rsidRPr="00276738">
        <w:rPr>
          <w:lang w:val="fr-FR"/>
        </w:rPr>
        <w:t xml:space="preserve"> sur une base de données contenant environ 1500 images normalisées de feuilles : chaque feuille est affichée en blanc sur un fond noir.</w:t>
      </w:r>
    </w:p>
    <w:p w14:paraId="4A7F9A84" w14:textId="77777777" w:rsidR="003D50B1" w:rsidRPr="00276738" w:rsidRDefault="003D50B1" w:rsidP="008F2C8C">
      <w:pPr>
        <w:rPr>
          <w:lang w:val="fr-FR"/>
        </w:rPr>
      </w:pPr>
    </w:p>
    <w:p w14:paraId="1C57A793" w14:textId="2F1C1FD6" w:rsidR="00B30311" w:rsidRPr="00276738" w:rsidRDefault="000D40E0" w:rsidP="008F2C8C">
      <w:pPr>
        <w:rPr>
          <w:lang w:val="fr-FR"/>
        </w:rPr>
      </w:pPr>
      <w:r>
        <w:rPr>
          <w:noProof/>
          <w:lang w:val="en-GB" w:eastAsia="en-GB"/>
        </w:rPr>
        <w:lastRenderedPageBreak/>
        <mc:AlternateContent>
          <mc:Choice Requires="wpg">
            <w:drawing>
              <wp:anchor distT="0" distB="0" distL="114300" distR="114300" simplePos="0" relativeHeight="251644416" behindDoc="0" locked="0" layoutInCell="1" allowOverlap="1" wp14:anchorId="161A004A" wp14:editId="12FF269D">
                <wp:simplePos x="0" y="0"/>
                <wp:positionH relativeFrom="column">
                  <wp:posOffset>8701</wp:posOffset>
                </wp:positionH>
                <wp:positionV relativeFrom="paragraph">
                  <wp:posOffset>188230</wp:posOffset>
                </wp:positionV>
                <wp:extent cx="2899410" cy="1866900"/>
                <wp:effectExtent l="0" t="0" r="21590" b="12700"/>
                <wp:wrapSquare wrapText="bothSides"/>
                <wp:docPr id="61" name="Group 61"/>
                <wp:cNvGraphicFramePr/>
                <a:graphic xmlns:a="http://schemas.openxmlformats.org/drawingml/2006/main">
                  <a:graphicData uri="http://schemas.microsoft.com/office/word/2010/wordprocessingGroup">
                    <wpg:wgp>
                      <wpg:cNvGrpSpPr/>
                      <wpg:grpSpPr>
                        <a:xfrm>
                          <a:off x="0" y="0"/>
                          <a:ext cx="2899410" cy="1866900"/>
                          <a:chOff x="0" y="0"/>
                          <a:chExt cx="2899410" cy="1866900"/>
                        </a:xfrm>
                      </wpg:grpSpPr>
                      <wpg:grpSp>
                        <wpg:cNvPr id="32" name="Group 32"/>
                        <wpg:cNvGrpSpPr>
                          <a:grpSpLocks/>
                        </wpg:cNvGrpSpPr>
                        <wpg:grpSpPr bwMode="auto">
                          <a:xfrm>
                            <a:off x="0" y="0"/>
                            <a:ext cx="2899410" cy="1866900"/>
                            <a:chOff x="5181" y="64"/>
                            <a:chExt cx="4679" cy="3599"/>
                          </a:xfrm>
                        </wpg:grpSpPr>
                        <wps:wsp>
                          <wps:cNvPr id="33" name="Rectangle 13"/>
                          <wps:cNvSpPr>
                            <a:spLocks noChangeArrowheads="1"/>
                          </wps:cNvSpPr>
                          <wps:spPr bwMode="auto">
                            <a:xfrm>
                              <a:off x="5181" y="64"/>
                              <a:ext cx="481" cy="35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2F4D347B" w14:textId="77777777" w:rsidR="00095A7D" w:rsidRDefault="00095A7D" w:rsidP="005F7190">
                                <w:pPr>
                                  <w:jc w:val="center"/>
                                </w:pPr>
                              </w:p>
                            </w:txbxContent>
                          </wps:txbx>
                          <wps:bodyPr rot="0" vert="horz" wrap="none" lIns="91440" tIns="45720" rIns="91440" bIns="45720" anchor="ctr" anchorCtr="0" upright="1">
                            <a:noAutofit/>
                          </wps:bodyPr>
                        </wps:wsp>
                        <wps:wsp>
                          <wps:cNvPr id="34" name="Text Box 14"/>
                          <wps:cNvSpPr txBox="1">
                            <a:spLocks noChangeArrowheads="1"/>
                          </wps:cNvSpPr>
                          <wps:spPr bwMode="auto">
                            <a:xfrm>
                              <a:off x="5181" y="2944"/>
                              <a:ext cx="4679" cy="66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06A63F95" w14:textId="70E8FE2E" w:rsidR="00095A7D" w:rsidRPr="005F7190" w:rsidRDefault="00404983" w:rsidP="005F7190">
                                <w:pPr>
                                  <w:jc w:val="both"/>
                                  <w:rPr>
                                    <w:sz w:val="18"/>
                                    <w:szCs w:val="16"/>
                                    <w:lang w:val="fr-FR"/>
                                  </w:rPr>
                                </w:pPr>
                                <w:r>
                                  <w:rPr>
                                    <w:sz w:val="18"/>
                                    <w:szCs w:val="16"/>
                                    <w:lang w:val="fr-FR"/>
                                  </w:rPr>
                                  <w:t>Figure 5</w:t>
                                </w:r>
                                <w:r w:rsidR="00095A7D" w:rsidRPr="005F7190">
                                  <w:rPr>
                                    <w:sz w:val="18"/>
                                    <w:szCs w:val="16"/>
                                    <w:lang w:val="fr-FR"/>
                                  </w:rPr>
                                  <w:t xml:space="preserve">: Exemple d’image de feuille disponible dans le set fourni par Kaggle.  </w:t>
                                </w:r>
                              </w:p>
                            </w:txbxContent>
                          </wps:txbx>
                          <wps:bodyPr rot="0" vert="horz" wrap="square" lIns="0" tIns="0" rIns="0" bIns="0" anchor="t" anchorCtr="0">
                            <a:noAutofit/>
                          </wps:bodyPr>
                        </wps:wsp>
                      </wpg:grpSp>
                      <pic:pic xmlns:pic="http://schemas.openxmlformats.org/drawingml/2006/picture">
                        <pic:nvPicPr>
                          <pic:cNvPr id="36" name="Picture 36" descr="../leaf-detection/input/images/1.jp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733331" y="9054"/>
                            <a:ext cx="1432560" cy="1271270"/>
                          </a:xfrm>
                          <a:prstGeom prst="rect">
                            <a:avLst/>
                          </a:prstGeom>
                          <a:noFill/>
                          <a:ln>
                            <a:noFill/>
                          </a:ln>
                        </pic:spPr>
                      </pic:pic>
                    </wpg:wgp>
                  </a:graphicData>
                </a:graphic>
              </wp:anchor>
            </w:drawing>
          </mc:Choice>
          <mc:Fallback>
            <w:pict>
              <v:group w14:anchorId="161A004A" id="Group 61" o:spid="_x0000_s1047" style="position:absolute;margin-left:.7pt;margin-top:14.8pt;width:228.3pt;height:147pt;z-index:251644416" coordsize="2899410,186690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">
                <v:group id="Group 32" o:spid="_x0000_s1048" style="position:absolute;width:2899410;height:1866900" coordorigin="5181,64" coordsize="4679,359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5FqWWxAAAANsAAAAP&#10;AAAAAAAAAAAAAAAAAKkCAABkcnMvZG93bnJldi54bWxQSwUGAAAAAAQABAD6AAAAmgMAAAAA&#10;">
                  <v:rect id="Rectangle 13" o:spid="_x0000_s1049" style="position:absolute;left:5181;top:64;width:481;height:3599;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FyK6xAAA&#10;ANsAAAAPAAAAZHJzL2Rvd25yZXYueG1sRI9Bi8IwFITvgv8hPMGbpq4gUo2yK7uLBxW3Knh8NM+2&#10;2ryUJmr990YQ9jjMzDfMdN6YUtyodoVlBYN+BII4tbrgTMF+99Mbg3AeWWNpmRQ8yMF81m5NMdb2&#10;zn90S3wmAoRdjApy76tYSpfmZND1bUUcvJOtDfog60zqGu8Bbkr5EUUjabDgsJBjRYuc0ktyNQrO&#10;R3PItnp0adY7XD2Szff592uvVLfTfE5AeGr8f/jdXmoFwyG8voQfIG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RciusQAAADbAAAADwAAAAAAAAAAAAAAAACXAgAAZHJzL2Rv&#10;d25yZXYueG1sUEsFBgAAAAAEAAQA9QAAAIgDAAAAAA==&#10;" filled="f" stroked="f" strokecolor="#3465a4">
                    <v:stroke joinstyle="round"/>
                    <v:textbox>
                      <w:txbxContent>
                        <w:p w14:paraId="2F4D347B" w14:textId="77777777" w:rsidR="00095A7D" w:rsidRDefault="00095A7D" w:rsidP="005F7190">
                          <w:pPr>
                            <w:jc w:val="center"/>
                          </w:pPr>
                        </w:p>
                      </w:txbxContent>
                    </v:textbox>
                  </v:rect>
                  <v:shape id="Text Box 14" o:spid="_x0000_s1050" type="#_x0000_t202" style="position:absolute;left:5181;top:2944;width:4679;height:6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Tja4xQAA&#10;ANsAAAAPAAAAZHJzL2Rvd25yZXYueG1sRI/dagIxFITvC75DOELvalYrpa5G0UJpC5XiD6h3h+S4&#10;WdycLJtU17c3QqGXw8x8w0xmravEmZpQelbQ72UgiLU3JRcKtpv3p1cQISIbrDyTgisFmE07DxPM&#10;jb/wis7rWIgE4ZCjAhtjnUsZtCWHoedr4uQdfeMwJtkU0jR4SXBXyUGWvUiHJacFizW9WdKn9a9T&#10;8PO90fvRx3C3rPX2aBfLL9PHg1KP3XY+BhGpjf/hv/anUfA8hPuX9APk9AY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VONrjFAAAA2wAAAA8AAAAAAAAAAAAAAAAAlwIAAGRycy9k&#10;b3ducmV2LnhtbFBLBQYAAAAABAAEAPUAAACJAwAAAAA=&#10;" filled="f" stroked="f" strokecolor="#3465a4">
                    <v:stroke joinstyle="round"/>
                    <v:textbox inset="0,0,0,0">
                      <w:txbxContent>
                        <w:p w14:paraId="06A63F95" w14:textId="70E8FE2E" w:rsidR="00095A7D" w:rsidRPr="005F7190" w:rsidRDefault="00404983" w:rsidP="005F7190">
                          <w:pPr>
                            <w:jc w:val="both"/>
                            <w:rPr>
                              <w:sz w:val="18"/>
                              <w:szCs w:val="16"/>
                              <w:lang w:val="fr-FR"/>
                            </w:rPr>
                          </w:pPr>
                          <w:r>
                            <w:rPr>
                              <w:sz w:val="18"/>
                              <w:szCs w:val="16"/>
                              <w:lang w:val="fr-FR"/>
                            </w:rPr>
                            <w:t xml:space="preserve">Figure </w:t>
                          </w:r>
                          <w:proofErr w:type="gramStart"/>
                          <w:r>
                            <w:rPr>
                              <w:sz w:val="18"/>
                              <w:szCs w:val="16"/>
                              <w:lang w:val="fr-FR"/>
                            </w:rPr>
                            <w:t>5</w:t>
                          </w:r>
                          <w:r w:rsidR="00095A7D" w:rsidRPr="005F7190">
                            <w:rPr>
                              <w:sz w:val="18"/>
                              <w:szCs w:val="16"/>
                              <w:lang w:val="fr-FR"/>
                            </w:rPr>
                            <w:t>:</w:t>
                          </w:r>
                          <w:proofErr w:type="gramEnd"/>
                          <w:r w:rsidR="00095A7D" w:rsidRPr="005F7190">
                            <w:rPr>
                              <w:sz w:val="18"/>
                              <w:szCs w:val="16"/>
                              <w:lang w:val="fr-FR"/>
                            </w:rPr>
                            <w:t xml:space="preserve"> Exemple d’image de feuille disponible dans le set fourni par </w:t>
                          </w:r>
                          <w:proofErr w:type="spellStart"/>
                          <w:r w:rsidR="00095A7D" w:rsidRPr="005F7190">
                            <w:rPr>
                              <w:sz w:val="18"/>
                              <w:szCs w:val="16"/>
                              <w:lang w:val="fr-FR"/>
                            </w:rPr>
                            <w:t>Kaggle</w:t>
                          </w:r>
                          <w:proofErr w:type="spellEnd"/>
                          <w:r w:rsidR="00095A7D" w:rsidRPr="005F7190">
                            <w:rPr>
                              <w:sz w:val="18"/>
                              <w:szCs w:val="16"/>
                              <w:lang w:val="fr-FR"/>
                            </w:rPr>
                            <w:t xml:space="preserve">.  </w:t>
                          </w:r>
                        </w:p>
                      </w:txbxContent>
                    </v:textbox>
                  </v:shape>
                </v:group>
                <v:shape id="Picture 36" o:spid="_x0000_s1051" type="#_x0000_t75" alt="../leaf-detection/input/images/1.jpg" style="position:absolute;left:733331;top:9054;width:1432560;height:12712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v9&#10;PO7DAAAA2wAAAA8AAABkcnMvZG93bnJldi54bWxEj0GLwjAUhO/C/ofwFrzImq6i7FajLKLoRUGr&#10;h709mmdbbV5KE7X+eyMIHoeZ+YYZTxtTiivVrrCs4LsbgSBOrS44U7BPFl8/IJxH1lhaJgV3cjCd&#10;fLTGGGt74y1ddz4TAcIuRgW591UspUtzMui6tiIO3tHWBn2QdSZ1jbcAN6XsRdFQGiw4LORY0Syn&#10;9Ly7GAX/Rz6nOECqkt/e+iSXm+Qw7yjV/mz+RiA8Nf4dfrVXWkF/CM8v4QfIyQ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C/087sMAAADbAAAADwAAAAAAAAAAAAAAAACcAgAA&#10;ZHJzL2Rvd25yZXYueG1sUEsFBgAAAAAEAAQA9wAAAIwDAAAAAA==&#10;">
                  <v:imagedata r:id="rId18" o:title="../leaf-detection/input/images/1.jpg"/>
                  <v:path arrowok="t"/>
                </v:shape>
                <w10:wrap type="square"/>
              </v:group>
            </w:pict>
          </mc:Fallback>
        </mc:AlternateContent>
      </w:r>
    </w:p>
    <w:p w14:paraId="69C48246" w14:textId="38D7BA37" w:rsidR="008F2C8C" w:rsidRPr="00D842AA" w:rsidRDefault="00B30311" w:rsidP="003D4844">
      <w:pPr>
        <w:ind w:firstLine="202"/>
        <w:rPr>
          <w:lang w:val="fr-FR"/>
        </w:rPr>
      </w:pPr>
      <w:r w:rsidRPr="00276738">
        <w:rPr>
          <w:lang w:val="fr-FR"/>
        </w:rPr>
        <w:t>Nous avons également utilisé</w:t>
      </w:r>
      <w:r w:rsidR="009B2B30" w:rsidRPr="00276738">
        <w:rPr>
          <w:lang w:val="fr-FR"/>
        </w:rPr>
        <w:t xml:space="preserve"> </w:t>
      </w:r>
      <w:r w:rsidR="007549D8" w:rsidRPr="00276738">
        <w:rPr>
          <w:lang w:val="fr-FR"/>
        </w:rPr>
        <w:t xml:space="preserve">un fichier de </w:t>
      </w:r>
      <w:r w:rsidR="007549D8" w:rsidRPr="00276738">
        <w:rPr>
          <w:i/>
          <w:lang w:val="fr-FR"/>
        </w:rPr>
        <w:t>« train »</w:t>
      </w:r>
      <w:r w:rsidR="007549D8" w:rsidRPr="00276738">
        <w:rPr>
          <w:lang w:val="fr-FR"/>
        </w:rPr>
        <w:t xml:space="preserve"> contenant des labels et un fichier de </w:t>
      </w:r>
      <w:r w:rsidR="007549D8" w:rsidRPr="00276738">
        <w:rPr>
          <w:i/>
          <w:lang w:val="fr-FR"/>
        </w:rPr>
        <w:t>« test »</w:t>
      </w:r>
      <w:r w:rsidR="007549D8" w:rsidRPr="00276738">
        <w:rPr>
          <w:lang w:val="fr-FR"/>
        </w:rPr>
        <w:t xml:space="preserve"> non labélisé. Pour chaque feuille, </w:t>
      </w:r>
      <w:r w:rsidR="00571367" w:rsidRPr="00276738">
        <w:rPr>
          <w:lang w:val="fr-FR"/>
        </w:rPr>
        <w:t xml:space="preserve">les données fournies en entrée du perceptron </w:t>
      </w:r>
      <w:r w:rsidR="007549D8" w:rsidRPr="00276738">
        <w:rPr>
          <w:lang w:val="fr-FR"/>
        </w:rPr>
        <w:t xml:space="preserve">sont des </w:t>
      </w:r>
      <w:r w:rsidR="007549D8" w:rsidRPr="00276738">
        <w:rPr>
          <w:i/>
          <w:lang w:val="fr-FR"/>
        </w:rPr>
        <w:t xml:space="preserve">« features » </w:t>
      </w:r>
      <w:r w:rsidR="007A0D32" w:rsidRPr="00276738">
        <w:rPr>
          <w:lang w:val="fr-FR"/>
        </w:rPr>
        <w:t xml:space="preserve">extraites </w:t>
      </w:r>
      <w:r w:rsidRPr="00276738">
        <w:rPr>
          <w:lang w:val="fr-FR"/>
        </w:rPr>
        <w:t xml:space="preserve">des images et divisées en 3 catégories : </w:t>
      </w:r>
      <w:r w:rsidR="003D50B1" w:rsidRPr="00276738">
        <w:rPr>
          <w:i/>
          <w:lang w:val="fr-FR"/>
        </w:rPr>
        <w:t>« margin »</w:t>
      </w:r>
      <w:r w:rsidR="003D50B1" w:rsidRPr="00276738">
        <w:rPr>
          <w:lang w:val="fr-FR"/>
        </w:rPr>
        <w:t xml:space="preserve">, </w:t>
      </w:r>
      <w:r w:rsidR="003D50B1" w:rsidRPr="00276738">
        <w:rPr>
          <w:i/>
          <w:lang w:val="fr-FR"/>
        </w:rPr>
        <w:t>« shape »</w:t>
      </w:r>
      <w:r w:rsidR="003D50B1" w:rsidRPr="00276738">
        <w:rPr>
          <w:lang w:val="fr-FR"/>
        </w:rPr>
        <w:t xml:space="preserve"> et </w:t>
      </w:r>
      <w:r w:rsidR="003D50B1" w:rsidRPr="00276738">
        <w:rPr>
          <w:i/>
          <w:lang w:val="fr-FR"/>
        </w:rPr>
        <w:t>« texture »</w:t>
      </w:r>
      <w:r w:rsidR="003D50B1" w:rsidRPr="00276738">
        <w:rPr>
          <w:lang w:val="fr-FR"/>
        </w:rPr>
        <w:t xml:space="preserve"> </w:t>
      </w:r>
      <w:r w:rsidR="00D842AA">
        <w:rPr>
          <w:lang w:val="fr-FR"/>
        </w:rPr>
        <w:t>(c</w:t>
      </w:r>
      <w:r w:rsidR="003D50B1" w:rsidRPr="00276738">
        <w:rPr>
          <w:lang w:val="fr-FR"/>
        </w:rPr>
        <w:t>haque catégorie contient 64 données</w:t>
      </w:r>
      <w:r w:rsidR="00D842AA">
        <w:rPr>
          <w:lang w:val="fr-FR"/>
        </w:rPr>
        <w:t>)</w:t>
      </w:r>
      <w:r w:rsidR="003D50B1" w:rsidRPr="00276738">
        <w:rPr>
          <w:lang w:val="fr-FR"/>
        </w:rPr>
        <w:t>.</w:t>
      </w:r>
      <w:r w:rsidR="00D842AA">
        <w:rPr>
          <w:lang w:val="fr-FR"/>
        </w:rPr>
        <w:t xml:space="preserve"> Ce fichier </w:t>
      </w:r>
      <w:r w:rsidR="00D842AA" w:rsidRPr="00D842AA">
        <w:rPr>
          <w:i/>
          <w:lang w:val="fr-FR"/>
        </w:rPr>
        <w:t>« train »</w:t>
      </w:r>
      <w:r w:rsidR="00D842AA">
        <w:rPr>
          <w:i/>
          <w:lang w:val="fr-FR"/>
        </w:rPr>
        <w:t xml:space="preserve"> </w:t>
      </w:r>
      <w:r w:rsidR="00D842AA">
        <w:rPr>
          <w:lang w:val="fr-FR"/>
        </w:rPr>
        <w:t xml:space="preserve">correspond au fichier train-kaggle.csv sur le git de notre projet et non aux fichiers de </w:t>
      </w:r>
      <w:r w:rsidR="00D0198E" w:rsidRPr="00D0198E">
        <w:rPr>
          <w:i/>
          <w:lang w:val="fr-FR"/>
        </w:rPr>
        <w:t>« </w:t>
      </w:r>
      <w:r w:rsidR="00D842AA" w:rsidRPr="00D0198E">
        <w:rPr>
          <w:i/>
          <w:lang w:val="fr-FR"/>
        </w:rPr>
        <w:t>features</w:t>
      </w:r>
      <w:r w:rsidR="00D0198E" w:rsidRPr="00D0198E">
        <w:rPr>
          <w:i/>
          <w:lang w:val="fr-FR"/>
        </w:rPr>
        <w:t> »</w:t>
      </w:r>
      <w:r w:rsidR="00D842AA">
        <w:rPr>
          <w:lang w:val="fr-FR"/>
        </w:rPr>
        <w:t xml:space="preserve"> que nous avons </w:t>
      </w:r>
      <w:r w:rsidR="00D0198E">
        <w:rPr>
          <w:lang w:val="fr-FR"/>
        </w:rPr>
        <w:t>extraits</w:t>
      </w:r>
      <w:r w:rsidR="00D842AA">
        <w:rPr>
          <w:lang w:val="fr-FR"/>
        </w:rPr>
        <w:t xml:space="preserve"> </w:t>
      </w:r>
      <w:r w:rsidR="00E5344A">
        <w:rPr>
          <w:lang w:val="fr-FR"/>
        </w:rPr>
        <w:t>nous-même</w:t>
      </w:r>
      <w:r w:rsidR="00D842AA">
        <w:rPr>
          <w:lang w:val="fr-FR"/>
        </w:rPr>
        <w:t xml:space="preserve"> (train-orb.csv et train-sift.</w:t>
      </w:r>
      <w:r w:rsidR="00E5344A">
        <w:rPr>
          <w:lang w:val="fr-FR"/>
        </w:rPr>
        <w:t>csv</w:t>
      </w:r>
      <w:r w:rsidR="00D842AA">
        <w:rPr>
          <w:lang w:val="fr-FR"/>
        </w:rPr>
        <w:t>)</w:t>
      </w:r>
    </w:p>
    <w:p w14:paraId="32C6A966" w14:textId="7603E7A4" w:rsidR="001E3F7A" w:rsidRPr="00276738" w:rsidRDefault="001E3F7A" w:rsidP="008F2C8C">
      <w:pPr>
        <w:rPr>
          <w:lang w:val="fr-FR"/>
        </w:rPr>
      </w:pPr>
    </w:p>
    <w:p w14:paraId="0A5D6C19" w14:textId="7603C1AD" w:rsidR="00591DD3" w:rsidRPr="00276738" w:rsidRDefault="00591DD3" w:rsidP="004842EA">
      <w:pPr>
        <w:ind w:firstLine="202"/>
        <w:rPr>
          <w:lang w:val="fr-FR"/>
        </w:rPr>
      </w:pPr>
      <w:r w:rsidRPr="00276738">
        <w:rPr>
          <w:lang w:val="fr-FR"/>
        </w:rPr>
        <w:t xml:space="preserve">Les expériences ont été réalisées en faisant varier les paramètres du modèle et/ou les entrées puis en traitant les résultats obtenus sur Excel afin de pouvoir générer des courbes. La mesure de performance utilisée dans chaque expérience est le taux de </w:t>
      </w:r>
      <w:r w:rsidR="00405131" w:rsidRPr="00276738">
        <w:rPr>
          <w:lang w:val="fr-FR"/>
        </w:rPr>
        <w:t>justesse</w:t>
      </w:r>
      <w:r w:rsidRPr="00276738">
        <w:rPr>
          <w:lang w:val="fr-FR"/>
        </w:rPr>
        <w:t xml:space="preserve"> (noté </w:t>
      </w:r>
      <w:r w:rsidRPr="00276738">
        <w:rPr>
          <w:i/>
          <w:lang w:val="fr-FR"/>
        </w:rPr>
        <w:t>« accuracy »</w:t>
      </w:r>
      <w:r w:rsidRPr="00276738">
        <w:rPr>
          <w:lang w:val="fr-FR"/>
        </w:rPr>
        <w:t>).</w:t>
      </w:r>
    </w:p>
    <w:p w14:paraId="7803FE4A" w14:textId="1E052F2F" w:rsidR="00D11845" w:rsidRPr="00276738" w:rsidRDefault="00D11845" w:rsidP="004842EA">
      <w:pPr>
        <w:ind w:firstLine="202"/>
        <w:rPr>
          <w:lang w:val="fr-FR"/>
        </w:rPr>
      </w:pPr>
    </w:p>
    <w:p w14:paraId="4C3F5CA3" w14:textId="41476A55" w:rsidR="00D11845" w:rsidRPr="00276738" w:rsidRDefault="00D11845" w:rsidP="00D11845">
      <w:pPr>
        <w:pStyle w:val="Heading1"/>
        <w:numPr>
          <w:ilvl w:val="1"/>
          <w:numId w:val="5"/>
        </w:numPr>
        <w:rPr>
          <w:lang w:val="fr-FR"/>
        </w:rPr>
      </w:pPr>
      <w:r w:rsidRPr="00276738">
        <w:rPr>
          <w:lang w:val="fr-FR"/>
        </w:rPr>
        <w:t>Nombre d’itérations</w:t>
      </w:r>
    </w:p>
    <w:p w14:paraId="3D08BDD8" w14:textId="77777777" w:rsidR="00C2202A" w:rsidRPr="00276738" w:rsidRDefault="00C2202A" w:rsidP="004842EA">
      <w:pPr>
        <w:ind w:firstLine="202"/>
        <w:rPr>
          <w:lang w:val="fr-FR"/>
        </w:rPr>
      </w:pPr>
    </w:p>
    <w:p w14:paraId="1367DB3E" w14:textId="4ECA9EF9" w:rsidR="00C2202A" w:rsidRPr="00276738" w:rsidRDefault="00986D79" w:rsidP="004842EA">
      <w:pPr>
        <w:ind w:firstLine="202"/>
        <w:rPr>
          <w:lang w:val="fr-FR"/>
        </w:rPr>
      </w:pPr>
      <w:r w:rsidRPr="00276738">
        <w:rPr>
          <w:lang w:val="fr-FR"/>
        </w:rPr>
        <w:t>La première expérience que nous avons mené</w:t>
      </w:r>
      <w:r w:rsidR="00901B71">
        <w:rPr>
          <w:lang w:val="fr-FR"/>
        </w:rPr>
        <w:t>e</w:t>
      </w:r>
      <w:r w:rsidRPr="00276738">
        <w:rPr>
          <w:lang w:val="fr-FR"/>
        </w:rPr>
        <w:t xml:space="preserve"> est </w:t>
      </w:r>
      <w:r w:rsidR="00901B71">
        <w:rPr>
          <w:lang w:val="fr-FR"/>
        </w:rPr>
        <w:t>l’observation de</w:t>
      </w:r>
      <w:r w:rsidRPr="00276738">
        <w:rPr>
          <w:lang w:val="fr-FR"/>
        </w:rPr>
        <w:t xml:space="preserve"> l’évolution </w:t>
      </w:r>
      <w:r w:rsidR="00405131" w:rsidRPr="00276738">
        <w:rPr>
          <w:lang w:val="fr-FR"/>
        </w:rPr>
        <w:t>de l’</w:t>
      </w:r>
      <w:r w:rsidR="00405131" w:rsidRPr="00276738">
        <w:rPr>
          <w:i/>
          <w:lang w:val="fr-FR"/>
        </w:rPr>
        <w:t xml:space="preserve">« accuracy » </w:t>
      </w:r>
      <w:r w:rsidR="00405131" w:rsidRPr="00276738">
        <w:rPr>
          <w:lang w:val="fr-FR"/>
        </w:rPr>
        <w:t>du classifieur</w:t>
      </w:r>
      <w:r w:rsidR="00405131" w:rsidRPr="00276738">
        <w:rPr>
          <w:i/>
          <w:lang w:val="fr-FR"/>
        </w:rPr>
        <w:t xml:space="preserve"> </w:t>
      </w:r>
      <w:r w:rsidR="00901B71">
        <w:rPr>
          <w:lang w:val="fr-FR"/>
        </w:rPr>
        <w:t>en fonction du</w:t>
      </w:r>
      <w:r w:rsidR="00405131" w:rsidRPr="00276738">
        <w:rPr>
          <w:lang w:val="fr-FR"/>
        </w:rPr>
        <w:t xml:space="preserve"> nombre d’itération</w:t>
      </w:r>
      <w:r w:rsidR="00901B71">
        <w:rPr>
          <w:lang w:val="fr-FR"/>
        </w:rPr>
        <w:t>s</w:t>
      </w:r>
      <w:r w:rsidR="00405131" w:rsidRPr="00276738">
        <w:rPr>
          <w:lang w:val="fr-FR"/>
        </w:rPr>
        <w:t xml:space="preserve"> de l’algorithme. Les résultats sur les ensembles de </w:t>
      </w:r>
      <w:r w:rsidR="00405131" w:rsidRPr="00276738">
        <w:rPr>
          <w:i/>
          <w:lang w:val="fr-FR"/>
        </w:rPr>
        <w:t>« train »</w:t>
      </w:r>
      <w:r w:rsidR="00405131" w:rsidRPr="00276738">
        <w:rPr>
          <w:lang w:val="fr-FR"/>
        </w:rPr>
        <w:t xml:space="preserve"> et de </w:t>
      </w:r>
      <w:r w:rsidR="00405131" w:rsidRPr="00276738">
        <w:rPr>
          <w:i/>
          <w:lang w:val="fr-FR"/>
        </w:rPr>
        <w:t>« test »</w:t>
      </w:r>
      <w:r w:rsidR="00405131" w:rsidRPr="00276738">
        <w:rPr>
          <w:lang w:val="fr-FR"/>
        </w:rPr>
        <w:t xml:space="preserve"> sont </w:t>
      </w:r>
      <w:r w:rsidR="00AE39D8" w:rsidRPr="00276738">
        <w:rPr>
          <w:lang w:val="fr-FR"/>
        </w:rPr>
        <w:t>présentés ci-dessous.</w:t>
      </w:r>
    </w:p>
    <w:p w14:paraId="12528FD9" w14:textId="0512191F" w:rsidR="00AE39D8" w:rsidRPr="00276738" w:rsidRDefault="000D40E0" w:rsidP="004842EA">
      <w:pPr>
        <w:ind w:firstLine="202"/>
        <w:rPr>
          <w:lang w:val="fr-FR"/>
        </w:rPr>
      </w:pPr>
      <w:r>
        <w:rPr>
          <w:noProof/>
          <w:lang w:val="en-GB" w:eastAsia="en-GB"/>
        </w:rPr>
        <w:lastRenderedPageBreak/>
        <mc:AlternateContent>
          <mc:Choice Requires="wpg">
            <w:drawing>
              <wp:anchor distT="0" distB="0" distL="114300" distR="114300" simplePos="0" relativeHeight="251648512" behindDoc="0" locked="0" layoutInCell="1" allowOverlap="1" wp14:anchorId="225A741C" wp14:editId="16C105AD">
                <wp:simplePos x="0" y="0"/>
                <wp:positionH relativeFrom="column">
                  <wp:posOffset>0</wp:posOffset>
                </wp:positionH>
                <wp:positionV relativeFrom="paragraph">
                  <wp:posOffset>190123</wp:posOffset>
                </wp:positionV>
                <wp:extent cx="2899410" cy="2659908"/>
                <wp:effectExtent l="0" t="0" r="21590" b="7620"/>
                <wp:wrapSquare wrapText="bothSides"/>
                <wp:docPr id="52" name="Group 52"/>
                <wp:cNvGraphicFramePr/>
                <a:graphic xmlns:a="http://schemas.openxmlformats.org/drawingml/2006/main">
                  <a:graphicData uri="http://schemas.microsoft.com/office/word/2010/wordprocessingGroup">
                    <wpg:wgp>
                      <wpg:cNvGrpSpPr/>
                      <wpg:grpSpPr>
                        <a:xfrm>
                          <a:off x="0" y="0"/>
                          <a:ext cx="2899414" cy="2659908"/>
                          <a:chOff x="4" y="0"/>
                          <a:chExt cx="2899414" cy="2659908"/>
                        </a:xfrm>
                      </wpg:grpSpPr>
                      <wpg:grpSp>
                        <wpg:cNvPr id="37" name="Group 37"/>
                        <wpg:cNvGrpSpPr>
                          <a:grpSpLocks/>
                        </wpg:cNvGrpSpPr>
                        <wpg:grpSpPr bwMode="auto">
                          <a:xfrm>
                            <a:off x="4" y="99588"/>
                            <a:ext cx="2899414" cy="2560320"/>
                            <a:chOff x="5181" y="64"/>
                            <a:chExt cx="4679" cy="3599"/>
                          </a:xfrm>
                        </wpg:grpSpPr>
                        <wps:wsp>
                          <wps:cNvPr id="38" name="Rectangle 13"/>
                          <wps:cNvSpPr>
                            <a:spLocks noChangeArrowheads="1"/>
                          </wps:cNvSpPr>
                          <wps:spPr bwMode="auto">
                            <a:xfrm>
                              <a:off x="5181" y="64"/>
                              <a:ext cx="481" cy="35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7EEDF135" w14:textId="77777777" w:rsidR="00095A7D" w:rsidRDefault="00095A7D" w:rsidP="00AE39D8">
                                <w:pPr>
                                  <w:jc w:val="center"/>
                                </w:pPr>
                              </w:p>
                            </w:txbxContent>
                          </wps:txbx>
                          <wps:bodyPr rot="0" vert="horz" wrap="none" lIns="91440" tIns="45720" rIns="91440" bIns="45720" anchor="ctr" anchorCtr="0" upright="1">
                            <a:noAutofit/>
                          </wps:bodyPr>
                        </wps:wsp>
                        <wps:wsp>
                          <wps:cNvPr id="39" name="Text Box 14"/>
                          <wps:cNvSpPr txBox="1">
                            <a:spLocks noChangeArrowheads="1"/>
                          </wps:cNvSpPr>
                          <wps:spPr bwMode="auto">
                            <a:xfrm>
                              <a:off x="5181" y="2944"/>
                              <a:ext cx="4679" cy="66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3075BDDF" w14:textId="563A5B06" w:rsidR="00095A7D" w:rsidRPr="005F7190" w:rsidRDefault="00095A7D" w:rsidP="00AE39D8">
                                <w:pPr>
                                  <w:jc w:val="both"/>
                                  <w:rPr>
                                    <w:sz w:val="18"/>
                                    <w:szCs w:val="16"/>
                                    <w:lang w:val="fr-FR"/>
                                  </w:rPr>
                                </w:pPr>
                                <w:r>
                                  <w:rPr>
                                    <w:sz w:val="18"/>
                                    <w:szCs w:val="16"/>
                                    <w:lang w:val="fr-FR"/>
                                  </w:rPr>
                                  <w:t>F</w:t>
                                </w:r>
                                <w:r w:rsidR="00404983">
                                  <w:rPr>
                                    <w:sz w:val="18"/>
                                    <w:szCs w:val="16"/>
                                    <w:lang w:val="fr-FR"/>
                                  </w:rPr>
                                  <w:t>igure 6</w:t>
                                </w:r>
                                <w:r w:rsidRPr="005F7190">
                                  <w:rPr>
                                    <w:sz w:val="18"/>
                                    <w:szCs w:val="16"/>
                                    <w:lang w:val="fr-FR"/>
                                  </w:rPr>
                                  <w:t xml:space="preserve">: </w:t>
                                </w:r>
                                <w:r>
                                  <w:rPr>
                                    <w:sz w:val="18"/>
                                    <w:szCs w:val="16"/>
                                    <w:lang w:val="fr-FR"/>
                                  </w:rPr>
                                  <w:t xml:space="preserve">Evolution de l’ « accuracy » en fonction du nombre d’itérations pour les ensembles de « train » et de « test » </w:t>
                                </w:r>
                                <w:r w:rsidR="001F453C">
                                  <w:rPr>
                                    <w:sz w:val="18"/>
                                    <w:szCs w:val="16"/>
                                    <w:lang w:val="fr-FR"/>
                                  </w:rPr>
                                  <w:t>avec</w:t>
                                </w:r>
                                <w:r>
                                  <w:rPr>
                                    <w:sz w:val="18"/>
                                    <w:szCs w:val="16"/>
                                    <w:lang w:val="fr-FR"/>
                                  </w:rPr>
                                  <w:t xml:space="preserve"> un « learning rate » de 0.001</w:t>
                                </w:r>
                              </w:p>
                            </w:txbxContent>
                          </wps:txbx>
                          <wps:bodyPr rot="0" vert="horz" wrap="square" lIns="0" tIns="0" rIns="0" bIns="0" anchor="t" anchorCtr="0">
                            <a:noAutofit/>
                          </wps:bodyPr>
                        </wps:wsp>
                      </wpg:grpSp>
                      <pic:pic xmlns:pic="http://schemas.openxmlformats.org/drawingml/2006/picture">
                        <pic:nvPicPr>
                          <pic:cNvPr id="1" name="Picture 1" descr="../Downloads/Picture1.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63374" y="0"/>
                            <a:ext cx="2693035" cy="1841500"/>
                          </a:xfrm>
                          <a:prstGeom prst="rect">
                            <a:avLst/>
                          </a:prstGeom>
                          <a:noFill/>
                          <a:ln>
                            <a:noFill/>
                          </a:ln>
                        </pic:spPr>
                      </pic:pic>
                    </wpg:wgp>
                  </a:graphicData>
                </a:graphic>
                <wp14:sizeRelH relativeFrom="margin">
                  <wp14:pctWidth>0</wp14:pctWidth>
                </wp14:sizeRelH>
              </wp:anchor>
            </w:drawing>
          </mc:Choice>
          <mc:Fallback>
            <w:pict>
              <v:group w14:anchorId="225A741C" id="Group 52" o:spid="_x0000_s1052" style="position:absolute;left:0;text-align:left;margin-left:0;margin-top:14.95pt;width:228.3pt;height:209.45pt;z-index:251648512;mso-width-relative:margin" coordorigin="4" coordsize="2899414,265990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">
                <v:group id="Group 37" o:spid="_x0000_s1053" style="position:absolute;left:4;top:99588;width:2899414;height:2560320" coordorigin="5181,64" coordsize="4679,359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YQYOxAAAANsAAAAPAAAAZHJzL2Rvd25yZXYueG1sRI9Pi8IwFMTvC36H8ARv&#10;a1rFVapRRFzxIIJ/QLw9mmdbbF5Kk23rt98sCHscZuY3zGLVmVI0VLvCsoJ4GIEgTq0uOFNwvXx/&#10;zkA4j6yxtEwKXuRgtex9LDDRtuUTNWefiQBhl6CC3PsqkdKlORl0Q1sRB+9ha4M+yDqTusY2wE0p&#10;R1H0JQ0WHBZyrGiTU/o8/xgFuxbb9TjeNofnY/O6XybH2yEmpQb9bj0H4anz/+F3e68VjK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pYQYOxAAAANsAAAAP&#10;AAAAAAAAAAAAAAAAAKkCAABkcnMvZG93bnJldi54bWxQSwUGAAAAAAQABAD6AAAAmgMAAAAA&#10;">
                  <v:rect id="Rectangle 13" o:spid="_x0000_s1054" style="position:absolute;left:5181;top:64;width:481;height:3599;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s7DLwwAA&#10;ANsAAAAPAAAAZHJzL2Rvd25yZXYueG1sRE9Na8JAEL0L/odlhN6ajRWkRFfR0koPbdEkhR6H7JjE&#10;ZGdDdhvjv+8eCh4f73u9HU0rBupdbVnBPIpBEBdW11wqyLO3x2cQziNrbC2Tghs52G6mkzUm2l75&#10;REPqSxFC2CWooPK+S6R0RUUGXWQ74sCdbW/QB9iXUvd4DeGmlU9xvJQGaw4NFXb0UlHRpL9GweXH&#10;fJdHvWzGzww/bunX6+Wwz5V6mI27FQhPo7+L/93vWsEijA1fwg+Qm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3s7DLwwAAANsAAAAPAAAAAAAAAAAAAAAAAJcCAABkcnMvZG93&#10;bnJldi54bWxQSwUGAAAAAAQABAD1AAAAhwMAAAAA&#10;" filled="f" stroked="f" strokecolor="#3465a4">
                    <v:stroke joinstyle="round"/>
                    <v:textbox>
                      <w:txbxContent>
                        <w:p w14:paraId="7EEDF135" w14:textId="77777777" w:rsidR="00095A7D" w:rsidRDefault="00095A7D" w:rsidP="00AE39D8">
                          <w:pPr>
                            <w:jc w:val="center"/>
                          </w:pPr>
                        </w:p>
                      </w:txbxContent>
                    </v:textbox>
                  </v:rect>
                  <v:shape id="Text Box 14" o:spid="_x0000_s1055" type="#_x0000_t202" style="position:absolute;left:5181;top:2944;width:4679;height:6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T5kmxQAA&#10;ANsAAAAPAAAAZHJzL2Rvd25yZXYueG1sRI/dagIxFITvC75DOELvatZaiq5GaQvSFiriD6h3h+S4&#10;WdycLJtU17c3QqGXw8x8w0xmravEmZpQelbQ72UgiLU3JRcKtpv50xBEiMgGK8+k4EoBZtPOwwRz&#10;4y+8ovM6FiJBOOSowMZY51IGbclh6PmaOHlH3ziMSTaFNA1eEtxV8jnLXqXDktOCxZo+LOnT+tcp&#10;WP5s9H70+bJb1Hp7tO+Lb9PHg1KP3fZtDCJSG//Df+0vo2AwgvuX9APk9AY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tPmSbFAAAA2wAAAA8AAAAAAAAAAAAAAAAAlwIAAGRycy9k&#10;b3ducmV2LnhtbFBLBQYAAAAABAAEAPUAAACJAwAAAAA=&#10;" filled="f" stroked="f" strokecolor="#3465a4">
                    <v:stroke joinstyle="round"/>
                    <v:textbox inset="0,0,0,0">
                      <w:txbxContent>
                        <w:p w14:paraId="3075BDDF" w14:textId="563A5B06" w:rsidR="00095A7D" w:rsidRPr="005F7190" w:rsidRDefault="00095A7D" w:rsidP="00AE39D8">
                          <w:pPr>
                            <w:jc w:val="both"/>
                            <w:rPr>
                              <w:sz w:val="18"/>
                              <w:szCs w:val="16"/>
                              <w:lang w:val="fr-FR"/>
                            </w:rPr>
                          </w:pPr>
                          <w:r>
                            <w:rPr>
                              <w:sz w:val="18"/>
                              <w:szCs w:val="16"/>
                              <w:lang w:val="fr-FR"/>
                            </w:rPr>
                            <w:t>F</w:t>
                          </w:r>
                          <w:r w:rsidR="00404983">
                            <w:rPr>
                              <w:sz w:val="18"/>
                              <w:szCs w:val="16"/>
                              <w:lang w:val="fr-FR"/>
                            </w:rPr>
                            <w:t xml:space="preserve">igure </w:t>
                          </w:r>
                          <w:proofErr w:type="gramStart"/>
                          <w:r w:rsidR="00404983">
                            <w:rPr>
                              <w:sz w:val="18"/>
                              <w:szCs w:val="16"/>
                              <w:lang w:val="fr-FR"/>
                            </w:rPr>
                            <w:t>6</w:t>
                          </w:r>
                          <w:r w:rsidRPr="005F7190">
                            <w:rPr>
                              <w:sz w:val="18"/>
                              <w:szCs w:val="16"/>
                              <w:lang w:val="fr-FR"/>
                            </w:rPr>
                            <w:t>:</w:t>
                          </w:r>
                          <w:proofErr w:type="gramEnd"/>
                          <w:r w:rsidRPr="005F7190">
                            <w:rPr>
                              <w:sz w:val="18"/>
                              <w:szCs w:val="16"/>
                              <w:lang w:val="fr-FR"/>
                            </w:rPr>
                            <w:t xml:space="preserve"> </w:t>
                          </w:r>
                          <w:r>
                            <w:rPr>
                              <w:sz w:val="18"/>
                              <w:szCs w:val="16"/>
                              <w:lang w:val="fr-FR"/>
                            </w:rPr>
                            <w:t>Evolution de l’ « </w:t>
                          </w:r>
                          <w:proofErr w:type="spellStart"/>
                          <w:r>
                            <w:rPr>
                              <w:sz w:val="18"/>
                              <w:szCs w:val="16"/>
                              <w:lang w:val="fr-FR"/>
                            </w:rPr>
                            <w:t>accuracy</w:t>
                          </w:r>
                          <w:proofErr w:type="spellEnd"/>
                          <w:r>
                            <w:rPr>
                              <w:sz w:val="18"/>
                              <w:szCs w:val="16"/>
                              <w:lang w:val="fr-FR"/>
                            </w:rPr>
                            <w:t xml:space="preserve"> » en fonction du nombre d’itérations pour les ensembles de « train » et de « test » </w:t>
                          </w:r>
                          <w:r w:rsidR="001F453C">
                            <w:rPr>
                              <w:sz w:val="18"/>
                              <w:szCs w:val="16"/>
                              <w:lang w:val="fr-FR"/>
                            </w:rPr>
                            <w:t>avec</w:t>
                          </w:r>
                          <w:r>
                            <w:rPr>
                              <w:sz w:val="18"/>
                              <w:szCs w:val="16"/>
                              <w:lang w:val="fr-FR"/>
                            </w:rPr>
                            <w:t xml:space="preserve"> un « </w:t>
                          </w:r>
                          <w:proofErr w:type="spellStart"/>
                          <w:r>
                            <w:rPr>
                              <w:sz w:val="18"/>
                              <w:szCs w:val="16"/>
                              <w:lang w:val="fr-FR"/>
                            </w:rPr>
                            <w:t>learning</w:t>
                          </w:r>
                          <w:proofErr w:type="spellEnd"/>
                          <w:r>
                            <w:rPr>
                              <w:sz w:val="18"/>
                              <w:szCs w:val="16"/>
                              <w:lang w:val="fr-FR"/>
                            </w:rPr>
                            <w:t xml:space="preserve"> rate » de 0.001</w:t>
                          </w:r>
                        </w:p>
                      </w:txbxContent>
                    </v:textbox>
                  </v:shape>
                </v:group>
                <v:shape id="Picture 1" o:spid="_x0000_s1056" type="#_x0000_t75" alt="../Downloads/Picture1.png" style="position:absolute;left:63374;width:2693035;height:18415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vs&#10;idLAAAAA2gAAAA8AAABkcnMvZG93bnJldi54bWxET0trwkAQvhf8D8sIvdWNLZQQXUV8gBcPWj14&#10;G7NjEszOhuw0Sf99Vyj0NHx8z5kvB1erjtpQeTYwnSSgiHNvKy4MnL92bymoIMgWa89k4IcCLBej&#10;lzlm1vd8pO4khYohHDI0UIo0mdYhL8lhmPiGOHJ33zqUCNtC2xb7GO5q/Z4kn9phxbGhxIbWJeWP&#10;07cz8CGXbbq5HYo67bvqKL0+XKfamNfxsJqBEhrkX/zn3ts4H56vPK9e/AI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m+yJ0sAAAADaAAAADwAAAAAAAAAAAAAAAACcAgAAZHJz&#10;L2Rvd25yZXYueG1sUEsFBgAAAAAEAAQA9wAAAIkDAAAAAA==&#10;">
                  <v:imagedata r:id="rId20" o:title="../Downloads/Picture1.png"/>
                  <v:path arrowok="t"/>
                </v:shape>
                <w10:wrap type="square"/>
              </v:group>
            </w:pict>
          </mc:Fallback>
        </mc:AlternateContent>
      </w:r>
    </w:p>
    <w:p w14:paraId="046545C3" w14:textId="259C8205" w:rsidR="00AE39D8" w:rsidRPr="00276738" w:rsidRDefault="00AE39D8" w:rsidP="004842EA">
      <w:pPr>
        <w:ind w:firstLine="202"/>
        <w:rPr>
          <w:lang w:val="fr-FR"/>
        </w:rPr>
      </w:pPr>
    </w:p>
    <w:p w14:paraId="3C31F9B8" w14:textId="2FB997FD" w:rsidR="001E3F7A" w:rsidRPr="00276738" w:rsidRDefault="00ED3560" w:rsidP="00ED3560">
      <w:pPr>
        <w:ind w:firstLine="202"/>
        <w:rPr>
          <w:lang w:val="fr-FR"/>
        </w:rPr>
      </w:pPr>
      <w:r w:rsidRPr="00276738">
        <w:rPr>
          <w:lang w:val="fr-FR"/>
        </w:rPr>
        <w:t>On remarque en premier lieu qu’après 8000 itérations une asymptote est atteinte pour les deux ensembles. Par la suite, nous fixerons donc le nombre d’itérations à 8000 pour réaliser les autres expériences.</w:t>
      </w:r>
      <w:bookmarkStart w:id="0" w:name="_GoBack"/>
      <w:bookmarkEnd w:id="0"/>
    </w:p>
    <w:p w14:paraId="6445E44E" w14:textId="6A51B6C3" w:rsidR="000A2E0F" w:rsidRPr="00276738" w:rsidRDefault="000A2E0F" w:rsidP="00ED3560">
      <w:pPr>
        <w:ind w:firstLine="202"/>
        <w:rPr>
          <w:lang w:val="fr-FR"/>
        </w:rPr>
      </w:pPr>
    </w:p>
    <w:p w14:paraId="685463B8" w14:textId="57D800C6" w:rsidR="000A2E0F" w:rsidRPr="00276738" w:rsidRDefault="000A2E0F" w:rsidP="00ED3560">
      <w:pPr>
        <w:ind w:firstLine="202"/>
        <w:rPr>
          <w:lang w:val="fr-FR"/>
        </w:rPr>
      </w:pPr>
      <w:r w:rsidRPr="00276738">
        <w:rPr>
          <w:lang w:val="fr-FR"/>
        </w:rPr>
        <w:t>L’ensemble de train arrive à une erreur nulle après un certain nombre d’itérations ce qui est attendu (le modèle s’adapte à cet ensemble). En revanche, le modèle plafonne à environ 85% de bonnes réponses quel que soit le nombre d’itérations. Nous allons essayer par la suite d’améliorer cette performance en modifiant les paramètres du modèle.</w:t>
      </w:r>
    </w:p>
    <w:p w14:paraId="1ED7688D" w14:textId="7EE38664" w:rsidR="00790E3F" w:rsidRPr="00276738" w:rsidRDefault="00790E3F" w:rsidP="00901B71">
      <w:pPr>
        <w:rPr>
          <w:lang w:val="fr-FR"/>
        </w:rPr>
      </w:pPr>
    </w:p>
    <w:p w14:paraId="67F034EE" w14:textId="1B140392" w:rsidR="0070703F" w:rsidRPr="00276738" w:rsidRDefault="0070703F" w:rsidP="0070703F">
      <w:pPr>
        <w:pStyle w:val="Heading1"/>
        <w:numPr>
          <w:ilvl w:val="1"/>
          <w:numId w:val="5"/>
        </w:numPr>
        <w:rPr>
          <w:i/>
          <w:lang w:val="fr-FR"/>
        </w:rPr>
      </w:pPr>
      <w:r w:rsidRPr="00276738">
        <w:rPr>
          <w:i/>
          <w:lang w:val="fr-FR"/>
        </w:rPr>
        <w:t>« Learning rate »</w:t>
      </w:r>
    </w:p>
    <w:p w14:paraId="052B6BC0" w14:textId="4BB0B3C9" w:rsidR="0070703F" w:rsidRPr="00276738" w:rsidRDefault="0070703F" w:rsidP="00ED3560">
      <w:pPr>
        <w:ind w:firstLine="202"/>
        <w:rPr>
          <w:lang w:val="fr-FR"/>
        </w:rPr>
      </w:pPr>
    </w:p>
    <w:p w14:paraId="71F00836" w14:textId="4E257BD8" w:rsidR="00C0325D" w:rsidRPr="00276738" w:rsidRDefault="0070703F" w:rsidP="00ED3560">
      <w:pPr>
        <w:ind w:firstLine="202"/>
        <w:rPr>
          <w:lang w:val="fr-FR"/>
        </w:rPr>
      </w:pPr>
      <w:r w:rsidRPr="00276738">
        <w:rPr>
          <w:lang w:val="fr-FR"/>
        </w:rPr>
        <w:t>Un</w:t>
      </w:r>
      <w:r w:rsidR="00C0325D" w:rsidRPr="00276738">
        <w:rPr>
          <w:lang w:val="fr-FR"/>
        </w:rPr>
        <w:t xml:space="preserve"> premier paramètre que nous avons fait varier pour étudier son incidence sur les résultats est </w:t>
      </w:r>
      <w:r w:rsidR="00C0325D" w:rsidRPr="00276738">
        <w:rPr>
          <w:i/>
          <w:lang w:val="fr-FR"/>
        </w:rPr>
        <w:t>le « learning rate »</w:t>
      </w:r>
      <w:r w:rsidR="00CE2F74" w:rsidRPr="00276738">
        <w:rPr>
          <w:lang w:val="fr-FR"/>
        </w:rPr>
        <w:t xml:space="preserve">. </w:t>
      </w:r>
    </w:p>
    <w:p w14:paraId="08826C74" w14:textId="28943A60" w:rsidR="006E7ACD" w:rsidRPr="00276738" w:rsidRDefault="000D40E0" w:rsidP="006E7ACD">
      <w:pPr>
        <w:rPr>
          <w:lang w:val="fr-FR"/>
        </w:rPr>
      </w:pPr>
      <w:r>
        <w:rPr>
          <w:noProof/>
          <w:lang w:val="en-GB" w:eastAsia="en-GB"/>
        </w:rPr>
        <mc:AlternateContent>
          <mc:Choice Requires="wpg">
            <w:drawing>
              <wp:anchor distT="0" distB="0" distL="114300" distR="114300" simplePos="0" relativeHeight="251652608" behindDoc="0" locked="0" layoutInCell="1" allowOverlap="1" wp14:anchorId="6E009D18" wp14:editId="6374000B">
                <wp:simplePos x="0" y="0"/>
                <wp:positionH relativeFrom="column">
                  <wp:posOffset>-45720</wp:posOffset>
                </wp:positionH>
                <wp:positionV relativeFrom="paragraph">
                  <wp:posOffset>168275</wp:posOffset>
                </wp:positionV>
                <wp:extent cx="2988945" cy="2246630"/>
                <wp:effectExtent l="0" t="0" r="8255" b="0"/>
                <wp:wrapSquare wrapText="bothSides"/>
                <wp:docPr id="54" name="Group 54"/>
                <wp:cNvGraphicFramePr/>
                <a:graphic xmlns:a="http://schemas.openxmlformats.org/drawingml/2006/main">
                  <a:graphicData uri="http://schemas.microsoft.com/office/word/2010/wordprocessingGroup">
                    <wpg:wgp>
                      <wpg:cNvGrpSpPr/>
                      <wpg:grpSpPr>
                        <a:xfrm>
                          <a:off x="0" y="0"/>
                          <a:ext cx="2988945" cy="2246630"/>
                          <a:chOff x="0" y="0"/>
                          <a:chExt cx="2988945" cy="2247252"/>
                        </a:xfrm>
                      </wpg:grpSpPr>
                      <wpg:grpSp>
                        <wpg:cNvPr id="2" name="Group 2"/>
                        <wpg:cNvGrpSpPr>
                          <a:grpSpLocks/>
                        </wpg:cNvGrpSpPr>
                        <wpg:grpSpPr bwMode="auto">
                          <a:xfrm>
                            <a:off x="45267" y="280657"/>
                            <a:ext cx="2899410" cy="1966595"/>
                            <a:chOff x="5181" y="64"/>
                            <a:chExt cx="4679" cy="3599"/>
                          </a:xfrm>
                        </wpg:grpSpPr>
                        <wps:wsp>
                          <wps:cNvPr id="3" name="Rectangle 13"/>
                          <wps:cNvSpPr>
                            <a:spLocks noChangeArrowheads="1"/>
                          </wps:cNvSpPr>
                          <wps:spPr bwMode="auto">
                            <a:xfrm>
                              <a:off x="5181" y="64"/>
                              <a:ext cx="481" cy="35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69EE83AA" w14:textId="77777777" w:rsidR="00095A7D" w:rsidRDefault="00095A7D" w:rsidP="00CE2F74">
                                <w:pPr>
                                  <w:jc w:val="center"/>
                                </w:pPr>
                              </w:p>
                            </w:txbxContent>
                          </wps:txbx>
                          <wps:bodyPr rot="0" vert="horz" wrap="none" lIns="91440" tIns="45720" rIns="91440" bIns="45720" anchor="ctr" anchorCtr="0" upright="1">
                            <a:noAutofit/>
                          </wps:bodyPr>
                        </wps:wsp>
                        <wps:wsp>
                          <wps:cNvPr id="4" name="Text Box 14"/>
                          <wps:cNvSpPr txBox="1">
                            <a:spLocks noChangeArrowheads="1"/>
                          </wps:cNvSpPr>
                          <wps:spPr bwMode="auto">
                            <a:xfrm>
                              <a:off x="5181" y="2944"/>
                              <a:ext cx="4679" cy="66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2E233EC8" w14:textId="35E3CECD" w:rsidR="00095A7D" w:rsidRPr="005F7190" w:rsidRDefault="00095A7D" w:rsidP="00CE2F74">
                                <w:pPr>
                                  <w:jc w:val="both"/>
                                  <w:rPr>
                                    <w:sz w:val="18"/>
                                    <w:szCs w:val="16"/>
                                    <w:lang w:val="fr-FR"/>
                                  </w:rPr>
                                </w:pPr>
                                <w:r>
                                  <w:rPr>
                                    <w:sz w:val="18"/>
                                    <w:szCs w:val="16"/>
                                    <w:lang w:val="fr-FR"/>
                                  </w:rPr>
                                  <w:t xml:space="preserve">Figure </w:t>
                                </w:r>
                                <w:r w:rsidR="00404983">
                                  <w:rPr>
                                    <w:sz w:val="18"/>
                                    <w:szCs w:val="16"/>
                                    <w:lang w:val="fr-FR"/>
                                  </w:rPr>
                                  <w:t>7</w:t>
                                </w:r>
                                <w:r w:rsidRPr="005F7190">
                                  <w:rPr>
                                    <w:sz w:val="18"/>
                                    <w:szCs w:val="16"/>
                                    <w:lang w:val="fr-FR"/>
                                  </w:rPr>
                                  <w:t xml:space="preserve">: </w:t>
                                </w:r>
                                <w:r>
                                  <w:rPr>
                                    <w:sz w:val="18"/>
                                    <w:szCs w:val="16"/>
                                    <w:lang w:val="fr-FR"/>
                                  </w:rPr>
                                  <w:t>Evolution de l’ « accuracy » en fonction du « learning rate » pour 8000 itérations.</w:t>
                                </w:r>
                              </w:p>
                            </w:txbxContent>
                          </wps:txbx>
                          <wps:bodyPr rot="0" vert="horz" wrap="square" lIns="0" tIns="0" rIns="0" bIns="0" anchor="t" anchorCtr="0">
                            <a:noAutofit/>
                          </wps:bodyPr>
                        </wps:wsp>
                      </wpg:grpSp>
                      <pic:pic xmlns:pic="http://schemas.openxmlformats.org/drawingml/2006/picture">
                        <pic:nvPicPr>
                          <pic:cNvPr id="5" name="Picture 5" descr="../Downloads/Picture1.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8945" cy="1656784"/>
                          </a:xfrm>
                          <a:prstGeom prst="rect">
                            <a:avLst/>
                          </a:prstGeom>
                          <a:noFill/>
                          <a:ln>
                            <a:noFill/>
                          </a:ln>
                        </pic:spPr>
                      </pic:pic>
                    </wpg:wgp>
                  </a:graphicData>
                </a:graphic>
              </wp:anchor>
            </w:drawing>
          </mc:Choice>
          <mc:Fallback>
            <w:pict>
              <v:group w14:anchorId="6E009D18" id="Group 54" o:spid="_x0000_s1057" style="position:absolute;margin-left:-3.6pt;margin-top:13.25pt;width:235.35pt;height:176.9pt;z-index:251652608" coordsize="2988945,224725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">
                <v:group id="Group 2" o:spid="_x0000_s1058" style="position:absolute;left:45267;top:280657;width:2899410;height:1966595" coordorigin="5181,64" coordsize="4679,359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MBtcxAAAANoAAAAP&#10;AAAAAAAAAAAAAAAAAKkCAABkcnMvZG93bnJldi54bWxQSwUGAAAAAAQABAD6AAAAmgMAAAAA&#10;">
                  <v:rect id="Rectangle 13" o:spid="_x0000_s1059" style="position:absolute;left:5181;top:64;width:481;height:3599;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K9YwwAA&#10;ANoAAAAPAAAAZHJzL2Rvd25yZXYueG1sRI9Bi8IwFITvwv6H8Ba8aboKIl2juKLiQcWtLuzx0Tzb&#10;avNSmqj13xtB8DjMzDfMaNKYUlypdoVlBV/dCARxanXBmYLDftEZgnAeWWNpmRTcycFk/NEaYazt&#10;jX/pmvhMBAi7GBXk3lexlC7NyaDr2oo4eEdbG/RB1pnUNd4C3JSyF0UDabDgsJBjRbOc0nNyMQpO&#10;/+Yv2+nBudnscX1PtvPT8uegVPuzmX6D8NT4d/jVXmkFfXheCTdAj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qK9YwwAAANoAAAAPAAAAAAAAAAAAAAAAAJcCAABkcnMvZG93&#10;bnJldi54bWxQSwUGAAAAAAQABAD1AAAAhwMAAAAA&#10;" filled="f" stroked="f" strokecolor="#3465a4">
                    <v:stroke joinstyle="round"/>
                    <v:textbox>
                      <w:txbxContent>
                        <w:p w14:paraId="69EE83AA" w14:textId="77777777" w:rsidR="00095A7D" w:rsidRDefault="00095A7D" w:rsidP="00CE2F74">
                          <w:pPr>
                            <w:jc w:val="center"/>
                          </w:pPr>
                        </w:p>
                      </w:txbxContent>
                    </v:textbox>
                  </v:rect>
                  <v:shape id="Text Box 14" o:spid="_x0000_s1060" type="#_x0000_t202" style="position:absolute;left:5181;top:2944;width:4679;height:6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wsZ8xAAA&#10;ANoAAAAPAAAAZHJzL2Rvd25yZXYueG1sRI/dagIxFITvC75DOIJ3NatIqVuj2ILYgiL+QNu7Q3Lc&#10;LG5Olk2q69sboeDlMDPfMJNZ6ypxpiaUnhUM+hkIYu1NyYWCw37x/AoiRGSDlWdScKUAs2nnaYK5&#10;8Rfe0nkXC5EgHHJUYGOscymDtuQw9H1NnLyjbxzGJJtCmgYvCe4qOcyyF+mw5LRgsaYPS/q0+3MK&#10;Nqu9/hkvR9/rWh+O9n39ZQb4q1Sv287fQERq4yP83/40CkZwv5JugJz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MLGfMQAAADaAAAADwAAAAAAAAAAAAAAAACXAgAAZHJzL2Rv&#10;d25yZXYueG1sUEsFBgAAAAAEAAQA9QAAAIgDAAAAAA==&#10;" filled="f" stroked="f" strokecolor="#3465a4">
                    <v:stroke joinstyle="round"/>
                    <v:textbox inset="0,0,0,0">
                      <w:txbxContent>
                        <w:p w14:paraId="2E233EC8" w14:textId="35E3CECD" w:rsidR="00095A7D" w:rsidRPr="005F7190" w:rsidRDefault="00095A7D" w:rsidP="00CE2F74">
                          <w:pPr>
                            <w:jc w:val="both"/>
                            <w:rPr>
                              <w:sz w:val="18"/>
                              <w:szCs w:val="16"/>
                              <w:lang w:val="fr-FR"/>
                            </w:rPr>
                          </w:pPr>
                          <w:r>
                            <w:rPr>
                              <w:sz w:val="18"/>
                              <w:szCs w:val="16"/>
                              <w:lang w:val="fr-FR"/>
                            </w:rPr>
                            <w:t xml:space="preserve">Figure </w:t>
                          </w:r>
                          <w:r w:rsidR="00404983">
                            <w:rPr>
                              <w:sz w:val="18"/>
                              <w:szCs w:val="16"/>
                              <w:lang w:val="fr-FR"/>
                            </w:rPr>
                            <w:t>7</w:t>
                          </w:r>
                          <w:r w:rsidRPr="005F7190">
                            <w:rPr>
                              <w:sz w:val="18"/>
                              <w:szCs w:val="16"/>
                              <w:lang w:val="fr-FR"/>
                            </w:rPr>
                            <w:t xml:space="preserve">: </w:t>
                          </w:r>
                          <w:r>
                            <w:rPr>
                              <w:sz w:val="18"/>
                              <w:szCs w:val="16"/>
                              <w:lang w:val="fr-FR"/>
                            </w:rPr>
                            <w:t>Evolution de l’ « accuracy » en fonction du « learning rate » pour 8000 itérations.</w:t>
                          </w:r>
                        </w:p>
                      </w:txbxContent>
                    </v:textbox>
                  </v:shape>
                </v:group>
                <v:shape id="Picture 5" o:spid="_x0000_s1061" type="#_x0000_t75" alt="../Downloads/Picture1.png" style="position:absolute;width:2988945;height:165678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GU&#10;w1bAAAAA2gAAAA8AAABkcnMvZG93bnJldi54bWxEj0+LwjAUxO/CfofwFrxpqrvq0m0UkRX26v/r&#10;o3m2pc1LadJav70RBI/DzPyGSVa9qURHjSssK5iMIxDEqdUFZwqOh+3oB4TzyBory6TgTg5Wy49B&#10;grG2N95Rt/eZCBB2MSrIva9jKV2ak0E3tjVx8K62MeiDbDKpG7wFuKnkNIrm0mDBYSHHmjY5peW+&#10;NQp2X9/cUtZeu/Pir7xcNid5KCZKDT/79S8IT71/h1/tf61gBs8r4QbI5Q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gZTDVsAAAADaAAAADwAAAAAAAAAAAAAAAACcAgAAZHJz&#10;L2Rvd25yZXYueG1sUEsFBgAAAAAEAAQA9wAAAIkDAAAAAA==&#10;">
                  <v:imagedata r:id="rId22" o:title="../Downloads/Picture1.png"/>
                  <v:path arrowok="t"/>
                </v:shape>
                <w10:wrap type="square"/>
              </v:group>
            </w:pict>
          </mc:Fallback>
        </mc:AlternateContent>
      </w:r>
    </w:p>
    <w:p w14:paraId="2A3B4439" w14:textId="6A85CCE2" w:rsidR="00CB69CB" w:rsidRPr="00276738" w:rsidRDefault="005D26D7" w:rsidP="00CB69CB">
      <w:pPr>
        <w:rPr>
          <w:lang w:val="fr-FR"/>
        </w:rPr>
      </w:pPr>
      <w:r>
        <w:rPr>
          <w:noProof/>
          <w:lang w:val="en-GB" w:eastAsia="en-GB"/>
        </w:rPr>
        <w:lastRenderedPageBreak/>
        <mc:AlternateContent>
          <mc:Choice Requires="wpg">
            <w:drawing>
              <wp:anchor distT="0" distB="0" distL="114300" distR="114300" simplePos="0" relativeHeight="251656704" behindDoc="0" locked="0" layoutInCell="1" allowOverlap="1" wp14:anchorId="1DAA5ECD" wp14:editId="187DB6AB">
                <wp:simplePos x="0" y="0"/>
                <wp:positionH relativeFrom="column">
                  <wp:posOffset>-3175</wp:posOffset>
                </wp:positionH>
                <wp:positionV relativeFrom="paragraph">
                  <wp:posOffset>716280</wp:posOffset>
                </wp:positionV>
                <wp:extent cx="2996565" cy="2374265"/>
                <wp:effectExtent l="0" t="0" r="635" b="0"/>
                <wp:wrapThrough wrapText="bothSides">
                  <wp:wrapPolygon edited="0">
                    <wp:start x="0" y="0"/>
                    <wp:lineTo x="0" y="21259"/>
                    <wp:lineTo x="21238" y="21259"/>
                    <wp:lineTo x="21421" y="15944"/>
                    <wp:lineTo x="21421" y="0"/>
                    <wp:lineTo x="0" y="0"/>
                  </wp:wrapPolygon>
                </wp:wrapThrough>
                <wp:docPr id="53" name="Group 53"/>
                <wp:cNvGraphicFramePr/>
                <a:graphic xmlns:a="http://schemas.openxmlformats.org/drawingml/2006/main">
                  <a:graphicData uri="http://schemas.microsoft.com/office/word/2010/wordprocessingGroup">
                    <wpg:wgp>
                      <wpg:cNvGrpSpPr/>
                      <wpg:grpSpPr>
                        <a:xfrm>
                          <a:off x="0" y="0"/>
                          <a:ext cx="2996565" cy="2374265"/>
                          <a:chOff x="0" y="0"/>
                          <a:chExt cx="2996565" cy="2374467"/>
                        </a:xfrm>
                      </wpg:grpSpPr>
                      <wpg:grpSp>
                        <wpg:cNvPr id="9" name="Group 9"/>
                        <wpg:cNvGrpSpPr>
                          <a:grpSpLocks/>
                        </wpg:cNvGrpSpPr>
                        <wpg:grpSpPr bwMode="auto">
                          <a:xfrm>
                            <a:off x="18107" y="81482"/>
                            <a:ext cx="2899410" cy="2292985"/>
                            <a:chOff x="5181" y="64"/>
                            <a:chExt cx="4679" cy="3599"/>
                          </a:xfrm>
                        </wpg:grpSpPr>
                        <wps:wsp>
                          <wps:cNvPr id="11" name="Rectangle 13"/>
                          <wps:cNvSpPr>
                            <a:spLocks noChangeArrowheads="1"/>
                          </wps:cNvSpPr>
                          <wps:spPr bwMode="auto">
                            <a:xfrm>
                              <a:off x="5181" y="64"/>
                              <a:ext cx="481" cy="35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777E62F3" w14:textId="77777777" w:rsidR="00095A7D" w:rsidRDefault="00095A7D" w:rsidP="00FB4BF1">
                                <w:pPr>
                                  <w:jc w:val="center"/>
                                </w:pPr>
                              </w:p>
                            </w:txbxContent>
                          </wps:txbx>
                          <wps:bodyPr rot="0" vert="horz" wrap="none" lIns="91440" tIns="45720" rIns="91440" bIns="45720" anchor="ctr" anchorCtr="0" upright="1">
                            <a:noAutofit/>
                          </wps:bodyPr>
                        </wps:wsp>
                        <wps:wsp>
                          <wps:cNvPr id="12" name="Text Box 14"/>
                          <wps:cNvSpPr txBox="1">
                            <a:spLocks noChangeArrowheads="1"/>
                          </wps:cNvSpPr>
                          <wps:spPr bwMode="auto">
                            <a:xfrm>
                              <a:off x="5181" y="2944"/>
                              <a:ext cx="4679" cy="66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1132AB1F" w14:textId="21EA9DFB" w:rsidR="00095A7D" w:rsidRPr="005F7190" w:rsidRDefault="00404983" w:rsidP="00FB4BF1">
                                <w:pPr>
                                  <w:jc w:val="both"/>
                                  <w:rPr>
                                    <w:sz w:val="18"/>
                                    <w:szCs w:val="16"/>
                                    <w:lang w:val="fr-FR"/>
                                  </w:rPr>
                                </w:pPr>
                                <w:r>
                                  <w:rPr>
                                    <w:sz w:val="18"/>
                                    <w:szCs w:val="16"/>
                                    <w:lang w:val="fr-FR"/>
                                  </w:rPr>
                                  <w:t>Figure 8</w:t>
                                </w:r>
                                <w:r w:rsidR="00095A7D" w:rsidRPr="005F7190">
                                  <w:rPr>
                                    <w:sz w:val="18"/>
                                    <w:szCs w:val="16"/>
                                    <w:lang w:val="fr-FR"/>
                                  </w:rPr>
                                  <w:t xml:space="preserve">: </w:t>
                                </w:r>
                                <w:r w:rsidR="00095A7D">
                                  <w:rPr>
                                    <w:sz w:val="18"/>
                                    <w:szCs w:val="16"/>
                                    <w:lang w:val="fr-FR"/>
                                  </w:rPr>
                                  <w:t>Evolution de l’ « accuracy » en fonction du nombre d’itérations avec un haut « learning rate » à 0.0055</w:t>
                                </w:r>
                              </w:p>
                            </w:txbxContent>
                          </wps:txbx>
                          <wps:bodyPr rot="0" vert="horz" wrap="square" lIns="0" tIns="0" rIns="0" bIns="0" anchor="t" anchorCtr="0">
                            <a:noAutofit/>
                          </wps:bodyPr>
                        </wps:wsp>
                      </wpg:grpSp>
                      <pic:pic xmlns:pic="http://schemas.openxmlformats.org/drawingml/2006/picture">
                        <pic:nvPicPr>
                          <pic:cNvPr id="13" name="Picture 13" descr="../Downloads/Picture1.pn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6565" cy="1744345"/>
                          </a:xfrm>
                          <a:prstGeom prst="rect">
                            <a:avLst/>
                          </a:prstGeom>
                          <a:noFill/>
                          <a:ln>
                            <a:noFill/>
                          </a:ln>
                        </pic:spPr>
                      </pic:pic>
                    </wpg:wgp>
                  </a:graphicData>
                </a:graphic>
              </wp:anchor>
            </w:drawing>
          </mc:Choice>
          <mc:Fallback>
            <w:pict>
              <v:group w14:anchorId="1DAA5ECD" id="Group 53" o:spid="_x0000_s1062" style="position:absolute;margin-left:-.25pt;margin-top:56.4pt;width:235.95pt;height:186.95pt;z-index:251656704" coordsize="2996565,237446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">
                <v:group id="Group 9" o:spid="_x0000_s1063" style="position:absolute;left:18107;top:81482;width:2899410;height:2292985" coordorigin="5181,64" coordsize="4679,359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rect id="Rectangle 13" o:spid="_x0000_s1064" style="position:absolute;left:5181;top:64;width:481;height:3599;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PEU2wQAA&#10;ANsAAAAPAAAAZHJzL2Rvd25yZXYueG1sRE9Ni8IwEL0v+B/CCN7WVA+yVKOoqHhQ2W0VPA7N2Fab&#10;SWmi1n+/ERb2No/3OZNZayrxoMaVlhUM+hEI4szqknMFx3T9+QXCeWSNlWVS8CIHs2nnY4Kxtk/+&#10;oUficxFC2MWooPC+jqV0WUEGXd/WxIG72MagD7DJpW7wGcJNJYdRNJIGSw4NBda0LCi7JXej4Ho2&#10;p/xbj27tPsXdKzmsrpvFUalet52PQXhq/b/4z73VYf4A3r+EA+T0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bTxFNsEAAADbAAAADwAAAAAAAAAAAAAAAACXAgAAZHJzL2Rvd25y&#10;ZXYueG1sUEsFBgAAAAAEAAQA9QAAAIUDAAAAAA==&#10;" filled="f" stroked="f" strokecolor="#3465a4">
                    <v:stroke joinstyle="round"/>
                    <v:textbox>
                      <w:txbxContent>
                        <w:p w14:paraId="777E62F3" w14:textId="77777777" w:rsidR="00095A7D" w:rsidRDefault="00095A7D" w:rsidP="00FB4BF1">
                          <w:pPr>
                            <w:jc w:val="center"/>
                          </w:pPr>
                        </w:p>
                      </w:txbxContent>
                    </v:textbox>
                  </v:rect>
                  <v:shape id="Text Box 14" o:spid="_x0000_s1065" type="#_x0000_t202" style="position:absolute;left:5181;top:2944;width:4679;height:6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Xlc3wwAA&#10;ANsAAAAPAAAAZHJzL2Rvd25yZXYueG1sRE9NawIxEL0X/A9hBG81q4jo1igqlFaoFFeh7W1Ixs3i&#10;ZrJsUt3++6Yg9DaP9zmLVedqcaU2VJ4VjIYZCGLtTcWlgtPx+XEGIkRkg7VnUvBDAVbL3sMCc+Nv&#10;fKBrEUuRQjjkqMDG2ORSBm3JYRj6hjhxZ986jAm2pTQt3lK4q+U4y6bSYcWpwWJDW0v6Unw7Be9v&#10;R/05f5l87Bt9OtvNfmdG+KXUoN+tn0BE6uK/+O5+NWn+GP5+SQfI5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OXlc3wwAAANsAAAAPAAAAAAAAAAAAAAAAAJcCAABkcnMvZG93&#10;bnJldi54bWxQSwUGAAAAAAQABAD1AAAAhwMAAAAA&#10;" filled="f" stroked="f" strokecolor="#3465a4">
                    <v:stroke joinstyle="round"/>
                    <v:textbox inset="0,0,0,0">
                      <w:txbxContent>
                        <w:p w14:paraId="1132AB1F" w14:textId="21EA9DFB" w:rsidR="00095A7D" w:rsidRPr="005F7190" w:rsidRDefault="00404983" w:rsidP="00FB4BF1">
                          <w:pPr>
                            <w:jc w:val="both"/>
                            <w:rPr>
                              <w:sz w:val="18"/>
                              <w:szCs w:val="16"/>
                              <w:lang w:val="fr-FR"/>
                            </w:rPr>
                          </w:pPr>
                          <w:r>
                            <w:rPr>
                              <w:sz w:val="18"/>
                              <w:szCs w:val="16"/>
                              <w:lang w:val="fr-FR"/>
                            </w:rPr>
                            <w:t>Figure 8</w:t>
                          </w:r>
                          <w:r w:rsidR="00095A7D" w:rsidRPr="005F7190">
                            <w:rPr>
                              <w:sz w:val="18"/>
                              <w:szCs w:val="16"/>
                              <w:lang w:val="fr-FR"/>
                            </w:rPr>
                            <w:t xml:space="preserve">: </w:t>
                          </w:r>
                          <w:r w:rsidR="00095A7D">
                            <w:rPr>
                              <w:sz w:val="18"/>
                              <w:szCs w:val="16"/>
                              <w:lang w:val="fr-FR"/>
                            </w:rPr>
                            <w:t>Evolution de l’ « accuracy » en fonction du nombre d’itérations avec un haut « learning rate » à 0.0055</w:t>
                          </w:r>
                        </w:p>
                      </w:txbxContent>
                    </v:textbox>
                  </v:shape>
                </v:group>
                <v:shape id="Picture 13" o:spid="_x0000_s1066" type="#_x0000_t75" alt="../Downloads/Picture1.png" style="position:absolute;width:2996565;height:17443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9/&#10;T/vCAAAA2wAAAA8AAABkcnMvZG93bnJldi54bWxET81qwkAQvhf6DssUvNVNKoSSukootPRSRJsH&#10;GLPTbJrsbJpdNfHpXUHwNh/f7yzXo+3EkQbfOFaQzhMQxJXTDdcKyp+P51cQPiBr7ByTgok8rFeP&#10;D0vMtTvxlo67UIsYwj5HBSaEPpfSV4Ys+rnriSP36waLIcKhlnrAUwy3nXxJkkxabDg2GOzp3VDV&#10;7g5Wwbj4z/7K/aH7bjeTtPRZpGdTKDV7Gos3EIHGcBff3F86zl/A9Zd4gFxd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f0/7wgAAANsAAAAPAAAAAAAAAAAAAAAAAJwCAABk&#10;cnMvZG93bnJldi54bWxQSwUGAAAAAAQABAD3AAAAiwMAAAAA&#10;">
                  <v:imagedata r:id="rId24" o:title="../Downloads/Picture1.png"/>
                  <v:path arrowok="t"/>
                </v:shape>
                <w10:wrap type="through"/>
              </v:group>
            </w:pict>
          </mc:Fallback>
        </mc:AlternateContent>
      </w:r>
      <w:r w:rsidR="002E0B7E" w:rsidRPr="00276738">
        <w:rPr>
          <w:lang w:val="fr-FR"/>
        </w:rPr>
        <w:tab/>
        <w:t xml:space="preserve">De manière générale, les performances s’améliorent avec le </w:t>
      </w:r>
      <w:r w:rsidR="00CB69CB" w:rsidRPr="00276738">
        <w:rPr>
          <w:i/>
          <w:lang w:val="fr-FR"/>
        </w:rPr>
        <w:t>« </w:t>
      </w:r>
      <w:r w:rsidR="002E0B7E" w:rsidRPr="00276738">
        <w:rPr>
          <w:i/>
          <w:lang w:val="fr-FR"/>
        </w:rPr>
        <w:t>learning rate</w:t>
      </w:r>
      <w:r w:rsidR="00CB69CB" w:rsidRPr="00276738">
        <w:rPr>
          <w:i/>
          <w:lang w:val="fr-FR"/>
        </w:rPr>
        <w:t> »</w:t>
      </w:r>
      <w:r w:rsidR="009A4F5B" w:rsidRPr="00276738">
        <w:rPr>
          <w:i/>
          <w:lang w:val="fr-FR"/>
        </w:rPr>
        <w:t>.</w:t>
      </w:r>
      <w:r w:rsidR="009A4F5B" w:rsidRPr="00276738">
        <w:rPr>
          <w:lang w:val="fr-FR"/>
        </w:rPr>
        <w:t xml:space="preserve"> On remarque néanmoins un seuil </w:t>
      </w:r>
      <w:r w:rsidR="00CB69CB" w:rsidRPr="00276738">
        <w:rPr>
          <w:lang w:val="fr-FR"/>
        </w:rPr>
        <w:t>au-delà</w:t>
      </w:r>
      <w:r w:rsidR="009A4F5B" w:rsidRPr="00276738">
        <w:rPr>
          <w:lang w:val="fr-FR"/>
        </w:rPr>
        <w:t xml:space="preserve"> duquel les performances chutent.</w:t>
      </w:r>
    </w:p>
    <w:p w14:paraId="24A1AAF1" w14:textId="05B0CBC4" w:rsidR="00E42F92" w:rsidRPr="00276738" w:rsidRDefault="00CB69CB" w:rsidP="00E42F92">
      <w:pPr>
        <w:pStyle w:val="Heading1"/>
        <w:numPr>
          <w:ilvl w:val="0"/>
          <w:numId w:val="0"/>
        </w:numPr>
        <w:ind w:firstLine="202"/>
        <w:rPr>
          <w:lang w:val="fr-FR"/>
        </w:rPr>
      </w:pPr>
      <w:r w:rsidRPr="00276738">
        <w:rPr>
          <w:lang w:val="fr-FR"/>
        </w:rPr>
        <w:t xml:space="preserve">La figure ci-dessus montre que pour un </w:t>
      </w:r>
      <w:r w:rsidRPr="00276738">
        <w:rPr>
          <w:i/>
          <w:lang w:val="fr-FR"/>
        </w:rPr>
        <w:t xml:space="preserve">« learning rate » </w:t>
      </w:r>
      <w:r w:rsidRPr="00276738">
        <w:rPr>
          <w:lang w:val="fr-FR"/>
        </w:rPr>
        <w:t xml:space="preserve">élevé, </w:t>
      </w:r>
      <w:r w:rsidR="0014796D" w:rsidRPr="00276738">
        <w:rPr>
          <w:lang w:val="fr-FR"/>
        </w:rPr>
        <w:t xml:space="preserve">le modèle s’améliore lors des premières itérations mais ne fonctionne plus après environ 600 itérations. Cela s’explique par le fait qu’avec un trop grand </w:t>
      </w:r>
      <w:r w:rsidR="0014796D" w:rsidRPr="00276738">
        <w:rPr>
          <w:i/>
          <w:lang w:val="fr-FR"/>
        </w:rPr>
        <w:t>« learning rate »</w:t>
      </w:r>
      <w:r w:rsidR="0014796D" w:rsidRPr="00276738">
        <w:rPr>
          <w:lang w:val="fr-FR"/>
        </w:rPr>
        <w:t xml:space="preserve"> le minimum optimal est manqué par l’algorithme qui va se stabiliser vers un autre minimum local. On retrouve ce résultat sur la figure 3 où les performances chutent pour un </w:t>
      </w:r>
      <w:r w:rsidR="0014796D" w:rsidRPr="00276738">
        <w:rPr>
          <w:i/>
          <w:lang w:val="fr-FR"/>
        </w:rPr>
        <w:t>« learning rate »</w:t>
      </w:r>
      <w:r w:rsidR="0014796D" w:rsidRPr="00276738">
        <w:rPr>
          <w:lang w:val="fr-FR"/>
        </w:rPr>
        <w:t xml:space="preserve"> trop haut.</w:t>
      </w:r>
    </w:p>
    <w:p w14:paraId="3FE8CC9C" w14:textId="2E55CCC9" w:rsidR="00790E3F" w:rsidRPr="00276738" w:rsidRDefault="00790E3F" w:rsidP="00E42F92">
      <w:pPr>
        <w:rPr>
          <w:lang w:val="fr-FR"/>
        </w:rPr>
      </w:pPr>
    </w:p>
    <w:p w14:paraId="5E31E272" w14:textId="3888921D" w:rsidR="00E42F92" w:rsidRPr="00276738" w:rsidRDefault="003F346F" w:rsidP="00E42F92">
      <w:pPr>
        <w:pStyle w:val="Heading1"/>
        <w:numPr>
          <w:ilvl w:val="1"/>
          <w:numId w:val="5"/>
        </w:numPr>
        <w:rPr>
          <w:i/>
          <w:lang w:val="fr-FR"/>
        </w:rPr>
      </w:pPr>
      <w:r w:rsidRPr="00276738">
        <w:rPr>
          <w:lang w:val="fr-FR"/>
        </w:rPr>
        <w:t xml:space="preserve">Choix des </w:t>
      </w:r>
      <w:r w:rsidRPr="00276738">
        <w:rPr>
          <w:i/>
          <w:lang w:val="fr-FR"/>
        </w:rPr>
        <w:t>« features »</w:t>
      </w:r>
      <w:r w:rsidRPr="00276738">
        <w:rPr>
          <w:lang w:val="fr-FR"/>
        </w:rPr>
        <w:t xml:space="preserve"> en entrée</w:t>
      </w:r>
    </w:p>
    <w:p w14:paraId="6927B27F" w14:textId="0C7129C3" w:rsidR="00E42F92" w:rsidRPr="00276738" w:rsidRDefault="00E42F92" w:rsidP="00E42F92">
      <w:pPr>
        <w:rPr>
          <w:lang w:val="fr-FR"/>
        </w:rPr>
      </w:pPr>
    </w:p>
    <w:p w14:paraId="7E973283" w14:textId="3DFF1214" w:rsidR="003F346F" w:rsidRDefault="003F346F" w:rsidP="003F346F">
      <w:pPr>
        <w:ind w:firstLine="202"/>
        <w:rPr>
          <w:lang w:val="fr-FR"/>
        </w:rPr>
      </w:pPr>
      <w:r w:rsidRPr="00276738">
        <w:rPr>
          <w:lang w:val="fr-FR"/>
        </w:rPr>
        <w:t xml:space="preserve">Nous nous sommes ensuite intéressé à l’impact de chacune des catégories de </w:t>
      </w:r>
      <w:r w:rsidRPr="00276738">
        <w:rPr>
          <w:i/>
          <w:lang w:val="fr-FR"/>
        </w:rPr>
        <w:t>« features »</w:t>
      </w:r>
      <w:r w:rsidRPr="00276738">
        <w:rPr>
          <w:lang w:val="fr-FR"/>
        </w:rPr>
        <w:t xml:space="preserve"> sur les performances de notre modèle. </w:t>
      </w:r>
      <w:r w:rsidR="006934CB" w:rsidRPr="00276738">
        <w:rPr>
          <w:lang w:val="fr-FR"/>
        </w:rPr>
        <w:t>Les courbes ci-dessous représente</w:t>
      </w:r>
      <w:r w:rsidR="001F453C">
        <w:rPr>
          <w:lang w:val="fr-FR"/>
        </w:rPr>
        <w:t>nt</w:t>
      </w:r>
      <w:r w:rsidR="006934CB" w:rsidRPr="00276738">
        <w:rPr>
          <w:lang w:val="fr-FR"/>
        </w:rPr>
        <w:t xml:space="preserve"> l’évolution du taux de précision </w:t>
      </w:r>
      <w:r w:rsidR="008B3321" w:rsidRPr="00276738">
        <w:rPr>
          <w:lang w:val="fr-FR"/>
        </w:rPr>
        <w:t xml:space="preserve">avec les trois catégories de </w:t>
      </w:r>
      <w:r w:rsidR="008B3321" w:rsidRPr="00283C87">
        <w:rPr>
          <w:i/>
          <w:lang w:val="fr-FR"/>
        </w:rPr>
        <w:t>« features »</w:t>
      </w:r>
      <w:r w:rsidR="008B3321" w:rsidRPr="00276738">
        <w:rPr>
          <w:lang w:val="fr-FR"/>
        </w:rPr>
        <w:t xml:space="preserve"> en entrée du modèle et pour chacune des trois catégories seules.</w:t>
      </w:r>
    </w:p>
    <w:p w14:paraId="0212F12D" w14:textId="59902C9F" w:rsidR="005D26D7" w:rsidRDefault="005D26D7" w:rsidP="003F346F">
      <w:pPr>
        <w:ind w:firstLine="202"/>
        <w:rPr>
          <w:lang w:val="fr-FR"/>
        </w:rPr>
      </w:pPr>
      <w:r>
        <w:rPr>
          <w:noProof/>
          <w:lang w:val="en-GB" w:eastAsia="en-GB"/>
        </w:rPr>
        <mc:AlternateContent>
          <mc:Choice Requires="wpg">
            <w:drawing>
              <wp:anchor distT="0" distB="0" distL="114300" distR="114300" simplePos="0" relativeHeight="251660800" behindDoc="0" locked="0" layoutInCell="1" allowOverlap="1" wp14:anchorId="25FC7D91" wp14:editId="0BD7576A">
                <wp:simplePos x="0" y="0"/>
                <wp:positionH relativeFrom="column">
                  <wp:posOffset>7620</wp:posOffset>
                </wp:positionH>
                <wp:positionV relativeFrom="paragraph">
                  <wp:posOffset>177800</wp:posOffset>
                </wp:positionV>
                <wp:extent cx="2987040" cy="1889760"/>
                <wp:effectExtent l="0" t="0" r="10160" b="0"/>
                <wp:wrapThrough wrapText="bothSides">
                  <wp:wrapPolygon edited="0">
                    <wp:start x="0" y="0"/>
                    <wp:lineTo x="0" y="21194"/>
                    <wp:lineTo x="21490" y="21194"/>
                    <wp:lineTo x="21490" y="17419"/>
                    <wp:lineTo x="20388" y="13935"/>
                    <wp:lineTo x="20388" y="0"/>
                    <wp:lineTo x="0" y="0"/>
                  </wp:wrapPolygon>
                </wp:wrapThrough>
                <wp:docPr id="55" name="Group 55"/>
                <wp:cNvGraphicFramePr/>
                <a:graphic xmlns:a="http://schemas.openxmlformats.org/drawingml/2006/main">
                  <a:graphicData uri="http://schemas.microsoft.com/office/word/2010/wordprocessingGroup">
                    <wpg:wgp>
                      <wpg:cNvGrpSpPr/>
                      <wpg:grpSpPr>
                        <a:xfrm>
                          <a:off x="0" y="0"/>
                          <a:ext cx="2987040" cy="1889760"/>
                          <a:chOff x="-16955" y="-45565"/>
                          <a:chExt cx="2916365" cy="2001240"/>
                        </a:xfrm>
                      </wpg:grpSpPr>
                      <wpg:grpSp>
                        <wpg:cNvPr id="14" name="Group 14"/>
                        <wpg:cNvGrpSpPr>
                          <a:grpSpLocks/>
                        </wpg:cNvGrpSpPr>
                        <wpg:grpSpPr bwMode="auto">
                          <a:xfrm>
                            <a:off x="0" y="0"/>
                            <a:ext cx="2899410" cy="1955675"/>
                            <a:chOff x="5181" y="64"/>
                            <a:chExt cx="4679" cy="3579"/>
                          </a:xfrm>
                        </wpg:grpSpPr>
                        <wps:wsp>
                          <wps:cNvPr id="15" name="Rectangle 13"/>
                          <wps:cNvSpPr>
                            <a:spLocks noChangeArrowheads="1"/>
                          </wps:cNvSpPr>
                          <wps:spPr bwMode="auto">
                            <a:xfrm>
                              <a:off x="5181" y="64"/>
                              <a:ext cx="469" cy="35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1483B719" w14:textId="77777777" w:rsidR="00095A7D" w:rsidRDefault="00095A7D" w:rsidP="008B3321">
                                <w:pPr>
                                  <w:jc w:val="center"/>
                                </w:pPr>
                              </w:p>
                            </w:txbxContent>
                          </wps:txbx>
                          <wps:bodyPr rot="0" vert="horz" wrap="none" lIns="91440" tIns="45720" rIns="91440" bIns="45720" anchor="ctr" anchorCtr="0" upright="1">
                            <a:noAutofit/>
                          </wps:bodyPr>
                        </wps:wsp>
                        <wps:wsp>
                          <wps:cNvPr id="16" name="Text Box 14"/>
                          <wps:cNvSpPr txBox="1">
                            <a:spLocks noChangeArrowheads="1"/>
                          </wps:cNvSpPr>
                          <wps:spPr bwMode="auto">
                            <a:xfrm>
                              <a:off x="5181" y="2944"/>
                              <a:ext cx="4679" cy="66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479DE9CE" w14:textId="3E03145E" w:rsidR="00095A7D" w:rsidRPr="005F7190" w:rsidRDefault="00E9238D" w:rsidP="008B3321">
                                <w:pPr>
                                  <w:jc w:val="both"/>
                                  <w:rPr>
                                    <w:sz w:val="18"/>
                                    <w:szCs w:val="16"/>
                                    <w:lang w:val="fr-FR"/>
                                  </w:rPr>
                                </w:pPr>
                                <w:r>
                                  <w:rPr>
                                    <w:sz w:val="18"/>
                                    <w:szCs w:val="16"/>
                                    <w:lang w:val="fr-FR"/>
                                  </w:rPr>
                                  <w:t>Figure 9</w:t>
                                </w:r>
                                <w:r w:rsidR="00095A7D" w:rsidRPr="005F7190">
                                  <w:rPr>
                                    <w:sz w:val="18"/>
                                    <w:szCs w:val="16"/>
                                    <w:lang w:val="fr-FR"/>
                                  </w:rPr>
                                  <w:t xml:space="preserve">: </w:t>
                                </w:r>
                                <w:r w:rsidR="00095A7D">
                                  <w:rPr>
                                    <w:sz w:val="18"/>
                                    <w:szCs w:val="16"/>
                                    <w:lang w:val="fr-FR"/>
                                  </w:rPr>
                                  <w:t>Evolution de l’ « accuracy » en fonction du nombre d’itérations avec différentes entrées pour l’ensemble de « train »</w:t>
                                </w:r>
                              </w:p>
                            </w:txbxContent>
                          </wps:txbx>
                          <wps:bodyPr rot="0" vert="horz" wrap="square" lIns="0" tIns="0" rIns="0" bIns="0" anchor="t" anchorCtr="0">
                            <a:noAutofit/>
                          </wps:bodyPr>
                        </wps:wsp>
                      </wpg:grpSp>
                      <pic:pic xmlns:pic="http://schemas.openxmlformats.org/drawingml/2006/picture">
                        <pic:nvPicPr>
                          <pic:cNvPr id="17" name="Picture 17" descr="../Downloads/Picture1.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16955" y="-45565"/>
                            <a:ext cx="2733903" cy="1543183"/>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5FC7D91" id="Group 55" o:spid="_x0000_s1067" style="position:absolute;left:0;text-align:left;margin-left:.6pt;margin-top:14pt;width:235.2pt;height:148.8pt;z-index:251660800;mso-width-relative:margin;mso-height-relative:margin" coordorigin="-16955,-45565" coordsize="2916365,20012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">
                <v:group id="Group 14" o:spid="_x0000_s1068" style="position:absolute;width:2899410;height:1955675" coordorigin="5181,64" coordsize="4679,357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rect id="Rectangle 13" o:spid="_x0000_s1069" style="position:absolute;left:5181;top:64;width:469;height:3579;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B0M1wQAA&#10;ANsAAAAPAAAAZHJzL2Rvd25yZXYueG1sRE9Ni8IwEL0L+x/CLHjTdAVFukZxRcWDiltd2OPQjG21&#10;mZQmav33RhC8zeN9zmjSmFJcqXaFZQVf3QgEcWp1wZmCw37RGYJwHlljaZkU3MnBZPzRGmGs7Y1/&#10;6Zr4TIQQdjEqyL2vYildmpNB17UVceCOtjboA6wzqWu8hXBTyl4UDaTBgkNDjhXNckrPycUoOP2b&#10;v2ynB+dms8f1PdnOT8ufg1Ltz2b6DcJT49/il3ulw/w+PH8JB8jx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gdDNcEAAADbAAAADwAAAAAAAAAAAAAAAACXAgAAZHJzL2Rvd25y&#10;ZXYueG1sUEsFBgAAAAAEAAQA9QAAAIUDAAAAAA==&#10;" filled="f" stroked="f" strokecolor="#3465a4">
                    <v:stroke joinstyle="round"/>
                    <v:textbox>
                      <w:txbxContent>
                        <w:p w14:paraId="1483B719" w14:textId="77777777" w:rsidR="00095A7D" w:rsidRDefault="00095A7D" w:rsidP="008B3321">
                          <w:pPr>
                            <w:jc w:val="center"/>
                          </w:pPr>
                        </w:p>
                      </w:txbxContent>
                    </v:textbox>
                  </v:rect>
                  <v:shape id="Text Box 14" o:spid="_x0000_s1070" type="#_x0000_t202" style="position:absolute;left:5181;top:2944;width:4679;height:6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ZVE0wgAA&#10;ANsAAAAPAAAAZHJzL2Rvd25yZXYueG1sRE/bagIxEH0v+A9hhL7VrCJSt0axBbEFRbxA27chGTeL&#10;m8mySXX9eyMUfJvDuc5k1rpKnKkJpWcF/V4Gglh7U3Kh4LBfvLyCCBHZYOWZFFwpwGzaeZpgbvyF&#10;t3TexUKkEA45KrAx1rmUQVtyGHq+Jk7c0TcOY4JNIU2DlxTuKjnIspF0WHJqsFjThyV92v05BZvV&#10;Xv+Ml8Pvda0PR/u+/jJ9/FXqudvO30BEauND/O/+NGn+CO6/pAPk9A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FlUTTCAAAA2wAAAA8AAAAAAAAAAAAAAAAAlwIAAGRycy9kb3du&#10;cmV2LnhtbFBLBQYAAAAABAAEAPUAAACGAwAAAAA=&#10;" filled="f" stroked="f" strokecolor="#3465a4">
                    <v:stroke joinstyle="round"/>
                    <v:textbox inset="0,0,0,0">
                      <w:txbxContent>
                        <w:p w14:paraId="479DE9CE" w14:textId="3E03145E" w:rsidR="00095A7D" w:rsidRPr="005F7190" w:rsidRDefault="00E9238D" w:rsidP="008B3321">
                          <w:pPr>
                            <w:jc w:val="both"/>
                            <w:rPr>
                              <w:sz w:val="18"/>
                              <w:szCs w:val="16"/>
                              <w:lang w:val="fr-FR"/>
                            </w:rPr>
                          </w:pPr>
                          <w:r>
                            <w:rPr>
                              <w:sz w:val="18"/>
                              <w:szCs w:val="16"/>
                              <w:lang w:val="fr-FR"/>
                            </w:rPr>
                            <w:t>Figure 9</w:t>
                          </w:r>
                          <w:r w:rsidR="00095A7D" w:rsidRPr="005F7190">
                            <w:rPr>
                              <w:sz w:val="18"/>
                              <w:szCs w:val="16"/>
                              <w:lang w:val="fr-FR"/>
                            </w:rPr>
                            <w:t xml:space="preserve">: </w:t>
                          </w:r>
                          <w:r w:rsidR="00095A7D">
                            <w:rPr>
                              <w:sz w:val="18"/>
                              <w:szCs w:val="16"/>
                              <w:lang w:val="fr-FR"/>
                            </w:rPr>
                            <w:t>Evolution de l’ « accuracy » en fonction du nombre d’itérations avec différentes entrées pour l’ensemble de « train »</w:t>
                          </w:r>
                        </w:p>
                      </w:txbxContent>
                    </v:textbox>
                  </v:shape>
                </v:group>
                <v:shape id="Picture 17" o:spid="_x0000_s1071" type="#_x0000_t75" alt="../Downloads/Picture1.png" style="position:absolute;left:-16955;top:-45565;width:2733903;height:154318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DN&#10;FzzCAAAA2wAAAA8AAABkcnMvZG93bnJldi54bWxET01rwkAQvQv9D8sUvOlGQS2pq9iKoiDSpr14&#10;G7LTTWh2NmTXGP+9Kwje5vE+Z77sbCVaanzpWMFomIAgzp0u2Sj4/dkM3kD4gKyxckwKruRhuXjp&#10;zTHV7sLf1GbBiBjCPkUFRQh1KqXPC7Loh64mjtyfayyGCBsjdYOXGG4rOU6SqbRYcmwosKbPgvL/&#10;7GwVHMys3Zvtx2SdjeVxdzp9baadUar/2q3eQQTqwlP8cO90nD+D+y/xALm4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wzRc8wgAAANsAAAAPAAAAAAAAAAAAAAAAAJwCAABk&#10;cnMvZG93bnJldi54bWxQSwUGAAAAAAQABAD3AAAAiwMAAAAA&#10;">
                  <v:imagedata r:id="rId26" o:title="../Downloads/Picture1.png"/>
                  <v:path arrowok="t"/>
                </v:shape>
                <w10:wrap type="through"/>
              </v:group>
            </w:pict>
          </mc:Fallback>
        </mc:AlternateContent>
      </w:r>
    </w:p>
    <w:p w14:paraId="28CD0A95" w14:textId="01FD043C" w:rsidR="005D26D7" w:rsidRPr="00276738" w:rsidRDefault="005D26D7" w:rsidP="005D26D7">
      <w:pPr>
        <w:ind w:firstLine="202"/>
        <w:rPr>
          <w:lang w:val="fr-FR"/>
        </w:rPr>
      </w:pPr>
      <w:r>
        <w:rPr>
          <w:noProof/>
          <w:lang w:val="en-GB" w:eastAsia="en-GB"/>
        </w:rPr>
        <w:lastRenderedPageBreak/>
        <mc:AlternateContent>
          <mc:Choice Requires="wpg">
            <w:drawing>
              <wp:anchor distT="0" distB="0" distL="114300" distR="114300" simplePos="0" relativeHeight="251696640" behindDoc="0" locked="0" layoutInCell="1" allowOverlap="1" wp14:anchorId="3C3EE7D2" wp14:editId="21EED5F7">
                <wp:simplePos x="0" y="0"/>
                <wp:positionH relativeFrom="column">
                  <wp:posOffset>17145</wp:posOffset>
                </wp:positionH>
                <wp:positionV relativeFrom="paragraph">
                  <wp:posOffset>81280</wp:posOffset>
                </wp:positionV>
                <wp:extent cx="2899410" cy="2215515"/>
                <wp:effectExtent l="0" t="0" r="21590" b="0"/>
                <wp:wrapTight wrapText="bothSides">
                  <wp:wrapPolygon edited="0">
                    <wp:start x="0" y="0"/>
                    <wp:lineTo x="0" y="21297"/>
                    <wp:lineTo x="21572" y="21297"/>
                    <wp:lineTo x="21572" y="17087"/>
                    <wp:lineTo x="21004" y="0"/>
                    <wp:lineTo x="0" y="0"/>
                  </wp:wrapPolygon>
                </wp:wrapTight>
                <wp:docPr id="56" name="Group 56"/>
                <wp:cNvGraphicFramePr/>
                <a:graphic xmlns:a="http://schemas.openxmlformats.org/drawingml/2006/main">
                  <a:graphicData uri="http://schemas.microsoft.com/office/word/2010/wordprocessingGroup">
                    <wpg:wgp>
                      <wpg:cNvGrpSpPr/>
                      <wpg:grpSpPr>
                        <a:xfrm>
                          <a:off x="0" y="0"/>
                          <a:ext cx="2899410" cy="2215515"/>
                          <a:chOff x="0" y="0"/>
                          <a:chExt cx="2899410" cy="2215515"/>
                        </a:xfrm>
                      </wpg:grpSpPr>
                      <wpg:grpSp>
                        <wpg:cNvPr id="18" name="Group 18"/>
                        <wpg:cNvGrpSpPr>
                          <a:grpSpLocks/>
                        </wpg:cNvGrpSpPr>
                        <wpg:grpSpPr bwMode="auto">
                          <a:xfrm>
                            <a:off x="0" y="0"/>
                            <a:ext cx="2899410" cy="2215515"/>
                            <a:chOff x="5181" y="64"/>
                            <a:chExt cx="4679" cy="3599"/>
                          </a:xfrm>
                        </wpg:grpSpPr>
                        <wps:wsp>
                          <wps:cNvPr id="19" name="Rectangle 13"/>
                          <wps:cNvSpPr>
                            <a:spLocks noChangeArrowheads="1"/>
                          </wps:cNvSpPr>
                          <wps:spPr bwMode="auto">
                            <a:xfrm>
                              <a:off x="5181" y="64"/>
                              <a:ext cx="481" cy="35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26D2A166" w14:textId="77777777" w:rsidR="005D26D7" w:rsidRDefault="005D26D7" w:rsidP="005D26D7">
                                <w:pPr>
                                  <w:jc w:val="center"/>
                                </w:pPr>
                              </w:p>
                            </w:txbxContent>
                          </wps:txbx>
                          <wps:bodyPr rot="0" vert="horz" wrap="none" lIns="91440" tIns="45720" rIns="91440" bIns="45720" anchor="ctr" anchorCtr="0" upright="1">
                            <a:noAutofit/>
                          </wps:bodyPr>
                        </wps:wsp>
                        <wps:wsp>
                          <wps:cNvPr id="20" name="Text Box 14"/>
                          <wps:cNvSpPr txBox="1">
                            <a:spLocks noChangeArrowheads="1"/>
                          </wps:cNvSpPr>
                          <wps:spPr bwMode="auto">
                            <a:xfrm>
                              <a:off x="5181" y="2944"/>
                              <a:ext cx="4679" cy="66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79869507" w14:textId="77777777" w:rsidR="005D26D7" w:rsidRPr="005F7190" w:rsidRDefault="005D26D7" w:rsidP="005D26D7">
                                <w:pPr>
                                  <w:jc w:val="both"/>
                                  <w:rPr>
                                    <w:sz w:val="18"/>
                                    <w:szCs w:val="16"/>
                                    <w:lang w:val="fr-FR"/>
                                  </w:rPr>
                                </w:pPr>
                                <w:r>
                                  <w:rPr>
                                    <w:sz w:val="18"/>
                                    <w:szCs w:val="16"/>
                                    <w:lang w:val="fr-FR"/>
                                  </w:rPr>
                                  <w:t>Figure 10</w:t>
                                </w:r>
                                <w:r w:rsidRPr="005F7190">
                                  <w:rPr>
                                    <w:sz w:val="18"/>
                                    <w:szCs w:val="16"/>
                                    <w:lang w:val="fr-FR"/>
                                  </w:rPr>
                                  <w:t xml:space="preserve">: </w:t>
                                </w:r>
                                <w:r>
                                  <w:rPr>
                                    <w:sz w:val="18"/>
                                    <w:szCs w:val="16"/>
                                    <w:lang w:val="fr-FR"/>
                                  </w:rPr>
                                  <w:t>Evolution de l’ « accuracy » en fonction du nombre d’itérations avec différentes entrées pour l’ensemble de « test»</w:t>
                                </w:r>
                              </w:p>
                            </w:txbxContent>
                          </wps:txbx>
                          <wps:bodyPr rot="0" vert="horz" wrap="square" lIns="0" tIns="0" rIns="0" bIns="0" anchor="t" anchorCtr="0">
                            <a:noAutofit/>
                          </wps:bodyPr>
                        </wps:wsp>
                      </wpg:grpSp>
                      <pic:pic xmlns:pic="http://schemas.openxmlformats.org/drawingml/2006/picture">
                        <pic:nvPicPr>
                          <pic:cNvPr id="21" name="Picture 21" descr="../Downloads/Picture1.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45267" y="0"/>
                            <a:ext cx="2750820" cy="1656715"/>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3C3EE7D2" id="Group 56" o:spid="_x0000_s1072" style="position:absolute;left:0;text-align:left;margin-left:1.35pt;margin-top:6.4pt;width:228.3pt;height:174.45pt;z-index:251696640" coordsize="2899410,22155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">
                <v:group id="Group 18" o:spid="_x0000_s1073" style="position:absolute;width:2899410;height:2215515" coordorigin="5181,64" coordsize="4679,359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S84cxQAAANsAAAAPAAAAZHJzL2Rvd25yZXYueG1sRI9Pa8JAEMXvQr/DMoXe&#10;dBNLS0ndiEiVHqRQLYi3ITv5g9nZkF2T+O07h0JvM7w37/1mtZ5cqwbqQ+PZQLpIQBEX3jZcGfg5&#10;7eZvoEJEtth6JgN3CrDOH2YrzKwf+ZuGY6yUhHDI0EAdY5dpHYqaHIaF74hFK33vMMraV9r2OEq4&#10;a/UySV61w4alocaOtjUV1+PNGdiPOG6e04/hcC2398vp5et8SMmYp8dp8w4q0hT/zX/Xn1bwBVZ+&#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E0vOHMUAAADbAAAA&#10;DwAAAAAAAAAAAAAAAACpAgAAZHJzL2Rvd25yZXYueG1sUEsFBgAAAAAEAAQA+gAAAJsDAAAAAA==&#10;">
                  <v:rect id="Rectangle 13" o:spid="_x0000_s1074" style="position:absolute;left:5181;top:64;width:481;height:3599;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SkkwwwAA&#10;ANsAAAAPAAAAZHJzL2Rvd25yZXYueG1sRE9Na8JAEL0X/A/LCN6ajT2ENrqKipUe2lITBY9Ddkyi&#10;2dmQ3cb477uFQm/zeJ8zXw6mET11rrasYBrFIIgLq2suFRzy18dnEM4ja2wsk4I7OVguRg9zTLW9&#10;8Z76zJcihLBLUUHlfZtK6YqKDLrItsSBO9vOoA+wK6Xu8BbCTSOf4jiRBmsODRW2tKmouGbfRsHl&#10;ZI7ll06uw0eO7/fsc3vZrQ9KTcbDagbC0+D/xX/uNx3mv8DvL+EAufg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SkkwwwAAANsAAAAPAAAAAAAAAAAAAAAAAJcCAABkcnMvZG93&#10;bnJldi54bWxQSwUGAAAAAAQABAD1AAAAhwMAAAAA&#10;" filled="f" stroked="f" strokecolor="#3465a4">
                    <v:stroke joinstyle="round"/>
                    <v:textbox>
                      <w:txbxContent>
                        <w:p w14:paraId="26D2A166" w14:textId="77777777" w:rsidR="005D26D7" w:rsidRDefault="005D26D7" w:rsidP="005D26D7">
                          <w:pPr>
                            <w:jc w:val="center"/>
                          </w:pPr>
                        </w:p>
                      </w:txbxContent>
                    </v:textbox>
                  </v:rect>
                  <v:shape id="Text Box 14" o:spid="_x0000_s1075" type="#_x0000_t202" style="position:absolute;left:5181;top:2944;width:4679;height:6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rKZmwgAA&#10;ANsAAAAPAAAAZHJzL2Rvd25yZXYueG1sRE/LagIxFN0X/IdwBXc1o0jR0Si2UGqhIj5A3V2S62Rw&#10;cjNMok7/3iwKXR7Oe7ZoXSXu1ITSs4JBPwNBrL0puVBw2H++jkGEiGyw8kwKfinAYt55mWFu/IO3&#10;dN/FQqQQDjkqsDHWuZRBW3IY+r4mTtzFNw5jgk0hTYOPFO4qOcyyN+mw5NRgsaYPS/q6uzkFm5+9&#10;Pk2+Rsd1rQ8X+77+NgM8K9XrtsspiEht/Bf/uVdGwTCtT1/SD5Dz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spmbCAAAA2wAAAA8AAAAAAAAAAAAAAAAAlwIAAGRycy9kb3du&#10;cmV2LnhtbFBLBQYAAAAABAAEAPUAAACGAwAAAAA=&#10;" filled="f" stroked="f" strokecolor="#3465a4">
                    <v:stroke joinstyle="round"/>
                    <v:textbox inset="0,0,0,0">
                      <w:txbxContent>
                        <w:p w14:paraId="79869507" w14:textId="77777777" w:rsidR="005D26D7" w:rsidRPr="005F7190" w:rsidRDefault="005D26D7" w:rsidP="005D26D7">
                          <w:pPr>
                            <w:jc w:val="both"/>
                            <w:rPr>
                              <w:sz w:val="18"/>
                              <w:szCs w:val="16"/>
                              <w:lang w:val="fr-FR"/>
                            </w:rPr>
                          </w:pPr>
                          <w:r>
                            <w:rPr>
                              <w:sz w:val="18"/>
                              <w:szCs w:val="16"/>
                              <w:lang w:val="fr-FR"/>
                            </w:rPr>
                            <w:t>Figure 10</w:t>
                          </w:r>
                          <w:r w:rsidRPr="005F7190">
                            <w:rPr>
                              <w:sz w:val="18"/>
                              <w:szCs w:val="16"/>
                              <w:lang w:val="fr-FR"/>
                            </w:rPr>
                            <w:t xml:space="preserve">: </w:t>
                          </w:r>
                          <w:r>
                            <w:rPr>
                              <w:sz w:val="18"/>
                              <w:szCs w:val="16"/>
                              <w:lang w:val="fr-FR"/>
                            </w:rPr>
                            <w:t>Evolution de l’ « accuracy » en fonction du nombre d’itérations avec différentes entrées pour l’ensemble de « test»</w:t>
                          </w:r>
                        </w:p>
                      </w:txbxContent>
                    </v:textbox>
                  </v:shape>
                </v:group>
                <v:shape id="Picture 21" o:spid="_x0000_s1076" type="#_x0000_t75" alt="../Downloads/Picture1.png" style="position:absolute;left:45267;width:2750820;height:16567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Gt&#10;0wbDAAAA2wAAAA8AAABkcnMvZG93bnJldi54bWxEj0urwjAUhPeC/yEcwZ2mVRSpRhHBx+JywQfq&#10;8tAc22JzUpqo9d/fXBBcDjPzDTNbNKYUT6pdYVlB3I9AEKdWF5wpOB3XvQkI55E1lpZJwZscLObt&#10;1gwTbV+8p+fBZyJA2CWoIPe+SqR0aU4GXd9WxMG72dqgD7LOpK7xFeCmlIMoGkuDBYeFHCta5ZTe&#10;Dw+jYDS6u9/9432Vw20Vm627/Jw3rFS30yynIDw1/hv+tHdawSCG/y/hB8j5H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oa3TBsMAAADbAAAADwAAAAAAAAAAAAAAAACcAgAA&#10;ZHJzL2Rvd25yZXYueG1sUEsFBgAAAAAEAAQA9wAAAIwDAAAAAA==&#10;">
                  <v:imagedata r:id="rId28" o:title="../Downloads/Picture1.png"/>
                  <v:path arrowok="t"/>
                </v:shape>
                <w10:wrap type="tight"/>
              </v:group>
            </w:pict>
          </mc:Fallback>
        </mc:AlternateContent>
      </w:r>
    </w:p>
    <w:p w14:paraId="326108D1" w14:textId="44F35E85" w:rsidR="00114024" w:rsidRPr="00276738" w:rsidRDefault="00607F05" w:rsidP="00114024">
      <w:pPr>
        <w:ind w:firstLine="202"/>
        <w:rPr>
          <w:lang w:val="fr-FR"/>
        </w:rPr>
      </w:pPr>
      <w:r w:rsidRPr="00276738">
        <w:rPr>
          <w:lang w:val="fr-FR"/>
        </w:rPr>
        <w:t xml:space="preserve">La conclusion sur les deux ensembles est la même : c’est la combinaison des trois catégories de </w:t>
      </w:r>
      <w:r w:rsidRPr="00283C87">
        <w:rPr>
          <w:i/>
          <w:lang w:val="fr-FR"/>
        </w:rPr>
        <w:t>« features »</w:t>
      </w:r>
      <w:r w:rsidRPr="00276738">
        <w:rPr>
          <w:lang w:val="fr-FR"/>
        </w:rPr>
        <w:t xml:space="preserve"> qui donne les meilleurs résultats. On remarque également que </w:t>
      </w:r>
      <w:r w:rsidRPr="00276738">
        <w:rPr>
          <w:i/>
          <w:lang w:val="fr-FR"/>
        </w:rPr>
        <w:t>« shape »</w:t>
      </w:r>
      <w:r w:rsidRPr="00276738">
        <w:rPr>
          <w:lang w:val="fr-FR"/>
        </w:rPr>
        <w:t xml:space="preserve"> est celle qui a l’impact le plus faible sur la performance. On pourrait donc envisager de s’en passer dans une démarche de simplification du modèle.</w:t>
      </w:r>
    </w:p>
    <w:p w14:paraId="48DF9C56" w14:textId="207EAEE3" w:rsidR="00607F05" w:rsidRPr="00276738" w:rsidRDefault="00607F05" w:rsidP="00D468C4">
      <w:pPr>
        <w:rPr>
          <w:lang w:val="fr-FR"/>
        </w:rPr>
      </w:pPr>
    </w:p>
    <w:p w14:paraId="0EAA3B81" w14:textId="3154EFFB" w:rsidR="00D468C4" w:rsidRPr="00276738" w:rsidRDefault="00D468C4" w:rsidP="00D468C4">
      <w:pPr>
        <w:rPr>
          <w:lang w:val="fr-FR"/>
        </w:rPr>
      </w:pPr>
    </w:p>
    <w:p w14:paraId="04B57FB3" w14:textId="1DA5E27F" w:rsidR="00D468C4" w:rsidRPr="00276738" w:rsidRDefault="00D468C4" w:rsidP="00D468C4">
      <w:pPr>
        <w:pStyle w:val="Heading1"/>
        <w:numPr>
          <w:ilvl w:val="1"/>
          <w:numId w:val="5"/>
        </w:numPr>
        <w:rPr>
          <w:i/>
          <w:lang w:val="fr-FR"/>
        </w:rPr>
      </w:pPr>
      <w:r w:rsidRPr="00276738">
        <w:rPr>
          <w:lang w:val="fr-FR"/>
        </w:rPr>
        <w:t>Nombre de neurones dans les couches cachées</w:t>
      </w:r>
    </w:p>
    <w:p w14:paraId="1ED1F72B" w14:textId="3988A299" w:rsidR="00D11845" w:rsidRPr="00276738" w:rsidRDefault="00D11845" w:rsidP="00D11845">
      <w:pPr>
        <w:rPr>
          <w:lang w:val="fr-FR"/>
        </w:rPr>
      </w:pPr>
    </w:p>
    <w:p w14:paraId="2B31DC1D" w14:textId="74109BF1" w:rsidR="00CA1560" w:rsidRPr="00276738" w:rsidRDefault="00D468C4" w:rsidP="00D468C4">
      <w:pPr>
        <w:ind w:firstLine="202"/>
        <w:rPr>
          <w:lang w:val="fr-FR"/>
        </w:rPr>
      </w:pPr>
      <w:r w:rsidRPr="00276738">
        <w:rPr>
          <w:lang w:val="fr-FR"/>
        </w:rPr>
        <w:t>Un autre paramètre du modèle qu’il est intéressant de faire évoluer est le nombre de neurones dans les deux couches intermédiaires du modèle. Nous avons fait varier ce nombre</w:t>
      </w:r>
      <w:r w:rsidR="00647EAE">
        <w:rPr>
          <w:lang w:val="fr-FR"/>
        </w:rPr>
        <w:t xml:space="preserve"> entre 1 et 300 pour observer son </w:t>
      </w:r>
      <w:r w:rsidRPr="00276738">
        <w:rPr>
          <w:lang w:val="fr-FR"/>
        </w:rPr>
        <w:t>impact sur les performances (voir courbe ci-dessous)</w:t>
      </w:r>
    </w:p>
    <w:p w14:paraId="165864AF" w14:textId="522ECF78" w:rsidR="00D468C4" w:rsidRPr="00276738" w:rsidRDefault="00D468C4" w:rsidP="00D468C4">
      <w:pPr>
        <w:ind w:firstLine="202"/>
        <w:rPr>
          <w:lang w:val="fr-FR"/>
        </w:rPr>
      </w:pPr>
    </w:p>
    <w:p w14:paraId="29DD52E9" w14:textId="68DA0EB9" w:rsidR="00D468C4" w:rsidRPr="00276738" w:rsidRDefault="005D26D7" w:rsidP="00D468C4">
      <w:pPr>
        <w:ind w:firstLine="202"/>
        <w:rPr>
          <w:lang w:val="fr-FR"/>
        </w:rPr>
      </w:pPr>
      <w:r>
        <w:rPr>
          <w:noProof/>
          <w:lang w:val="en-GB" w:eastAsia="en-GB"/>
        </w:rPr>
        <mc:AlternateContent>
          <mc:Choice Requires="wpg">
            <w:drawing>
              <wp:anchor distT="0" distB="0" distL="114300" distR="114300" simplePos="0" relativeHeight="251668992" behindDoc="0" locked="0" layoutInCell="1" allowOverlap="1" wp14:anchorId="6C07F6F4" wp14:editId="17D26765">
                <wp:simplePos x="0" y="0"/>
                <wp:positionH relativeFrom="column">
                  <wp:posOffset>-54610</wp:posOffset>
                </wp:positionH>
                <wp:positionV relativeFrom="paragraph">
                  <wp:posOffset>160020</wp:posOffset>
                </wp:positionV>
                <wp:extent cx="2941320" cy="2215515"/>
                <wp:effectExtent l="0" t="0" r="5080" b="0"/>
                <wp:wrapSquare wrapText="bothSides"/>
                <wp:docPr id="57" name="Group 57"/>
                <wp:cNvGraphicFramePr/>
                <a:graphic xmlns:a="http://schemas.openxmlformats.org/drawingml/2006/main">
                  <a:graphicData uri="http://schemas.microsoft.com/office/word/2010/wordprocessingGroup">
                    <wpg:wgp>
                      <wpg:cNvGrpSpPr/>
                      <wpg:grpSpPr>
                        <a:xfrm>
                          <a:off x="0" y="0"/>
                          <a:ext cx="2941320" cy="2215515"/>
                          <a:chOff x="0" y="0"/>
                          <a:chExt cx="2941320" cy="2215515"/>
                        </a:xfrm>
                      </wpg:grpSpPr>
                      <wpg:grpSp>
                        <wpg:cNvPr id="22" name="Group 22"/>
                        <wpg:cNvGrpSpPr>
                          <a:grpSpLocks/>
                        </wpg:cNvGrpSpPr>
                        <wpg:grpSpPr bwMode="auto">
                          <a:xfrm>
                            <a:off x="36214" y="0"/>
                            <a:ext cx="2899410" cy="2215515"/>
                            <a:chOff x="5181" y="64"/>
                            <a:chExt cx="4679" cy="3599"/>
                          </a:xfrm>
                        </wpg:grpSpPr>
                        <wps:wsp>
                          <wps:cNvPr id="23" name="Rectangle 13"/>
                          <wps:cNvSpPr>
                            <a:spLocks noChangeArrowheads="1"/>
                          </wps:cNvSpPr>
                          <wps:spPr bwMode="auto">
                            <a:xfrm>
                              <a:off x="5181" y="64"/>
                              <a:ext cx="481" cy="35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3FE9174F" w14:textId="77777777" w:rsidR="00095A7D" w:rsidRDefault="00095A7D" w:rsidP="00D468C4">
                                <w:pPr>
                                  <w:jc w:val="center"/>
                                </w:pPr>
                              </w:p>
                            </w:txbxContent>
                          </wps:txbx>
                          <wps:bodyPr rot="0" vert="horz" wrap="none" lIns="91440" tIns="45720" rIns="91440" bIns="45720" anchor="ctr" anchorCtr="0" upright="1">
                            <a:noAutofit/>
                          </wps:bodyPr>
                        </wps:wsp>
                        <wps:wsp>
                          <wps:cNvPr id="24" name="Text Box 14"/>
                          <wps:cNvSpPr txBox="1">
                            <a:spLocks noChangeArrowheads="1"/>
                          </wps:cNvSpPr>
                          <wps:spPr bwMode="auto">
                            <a:xfrm>
                              <a:off x="5181" y="2944"/>
                              <a:ext cx="4679" cy="66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0BDE1A2F" w14:textId="56B5564C" w:rsidR="00095A7D" w:rsidRPr="005F7190" w:rsidRDefault="00E9238D" w:rsidP="00D468C4">
                                <w:pPr>
                                  <w:jc w:val="both"/>
                                  <w:rPr>
                                    <w:sz w:val="18"/>
                                    <w:szCs w:val="16"/>
                                    <w:lang w:val="fr-FR"/>
                                  </w:rPr>
                                </w:pPr>
                                <w:r>
                                  <w:rPr>
                                    <w:sz w:val="18"/>
                                    <w:szCs w:val="16"/>
                                    <w:lang w:val="fr-FR"/>
                                  </w:rPr>
                                  <w:t>Figure 11</w:t>
                                </w:r>
                                <w:r w:rsidR="00095A7D" w:rsidRPr="005F7190">
                                  <w:rPr>
                                    <w:sz w:val="18"/>
                                    <w:szCs w:val="16"/>
                                    <w:lang w:val="fr-FR"/>
                                  </w:rPr>
                                  <w:t xml:space="preserve">: </w:t>
                                </w:r>
                                <w:r w:rsidR="00095A7D">
                                  <w:rPr>
                                    <w:sz w:val="18"/>
                                    <w:szCs w:val="16"/>
                                    <w:lang w:val="fr-FR"/>
                                  </w:rPr>
                                  <w:t>Evolution de l’ « accuracy » en fonction du nombre de neurones dans les couches cachées à 8000 itérations. L’ensemble « train » est indiqué en bleu et « test » est en rouge</w:t>
                                </w:r>
                              </w:p>
                            </w:txbxContent>
                          </wps:txbx>
                          <wps:bodyPr rot="0" vert="horz" wrap="square" lIns="0" tIns="0" rIns="0" bIns="0" anchor="t" anchorCtr="0">
                            <a:noAutofit/>
                          </wps:bodyPr>
                        </wps:wsp>
                      </wpg:grpSp>
                      <pic:pic xmlns:pic="http://schemas.openxmlformats.org/drawingml/2006/picture">
                        <pic:nvPicPr>
                          <pic:cNvPr id="25" name="Picture 25" descr="../Downloads/Picture1.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36214"/>
                            <a:ext cx="2941320" cy="1603375"/>
                          </a:xfrm>
                          <a:prstGeom prst="rect">
                            <a:avLst/>
                          </a:prstGeom>
                          <a:noFill/>
                          <a:ln>
                            <a:noFill/>
                          </a:ln>
                        </pic:spPr>
                      </pic:pic>
                    </wpg:wgp>
                  </a:graphicData>
                </a:graphic>
              </wp:anchor>
            </w:drawing>
          </mc:Choice>
          <mc:Fallback>
            <w:pict>
              <v:group w14:anchorId="6C07F6F4" id="Group 57" o:spid="_x0000_s1077" style="position:absolute;left:0;text-align:left;margin-left:-4.3pt;margin-top:12.6pt;width:231.6pt;height:174.45pt;z-index:251668992" coordsize="2941320,22155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">
                <v:group id="Group 22" o:spid="_x0000_s1078" style="position:absolute;left:36214;width:2899410;height:2215515" coordorigin="5181,64" coordsize="4679,359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zPM0vDAAAA2wAAAA8A&#10;AAAAAAAAAAAAAAAAqQIAAGRycy9kb3ducmV2LnhtbFBLBQYAAAAABAAEAPoAAACZAwAAAAA=&#10;">
                  <v:rect id="Rectangle 13" o:spid="_x0000_s1079" style="position:absolute;left:5181;top:64;width:481;height:3599;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zrRnxAAA&#10;ANsAAAAPAAAAZHJzL2Rvd25yZXYueG1sRI9Bi8IwFITvgv8hPMGbprog0jWKii57WEWrC3t8NG/b&#10;avNSmqj13xtB8DjMzDfMZNaYUlypdoVlBYN+BII4tbrgTMHxsO6NQTiPrLG0TAru5GA2bbcmGGt7&#10;4z1dE5+JAGEXo4Lc+yqW0qU5GXR9WxEH79/WBn2QdSZ1jbcAN6UcRtFIGiw4LORY0TKn9JxcjILT&#10;n/nNdnp0bjYH/Lkn29Xpa3FUqttp5p8gPDX+HX61v7WC4Qc8v4QfIK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M60Z8QAAADbAAAADwAAAAAAAAAAAAAAAACXAgAAZHJzL2Rv&#10;d25yZXYueG1sUEsFBgAAAAAEAAQA9QAAAIgDAAAAAA==&#10;" filled="f" stroked="f" strokecolor="#3465a4">
                    <v:stroke joinstyle="round"/>
                    <v:textbox>
                      <w:txbxContent>
                        <w:p w14:paraId="3FE9174F" w14:textId="77777777" w:rsidR="00095A7D" w:rsidRDefault="00095A7D" w:rsidP="00D468C4">
                          <w:pPr>
                            <w:jc w:val="center"/>
                          </w:pPr>
                        </w:p>
                      </w:txbxContent>
                    </v:textbox>
                  </v:rect>
                  <v:shape id="Text Box 14" o:spid="_x0000_s1080" type="#_x0000_t202" style="position:absolute;left:5181;top:2944;width:4679;height:6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l6BlxQAA&#10;ANsAAAAPAAAAZHJzL2Rvd25yZXYueG1sRI/dagIxFITvC32HcAq9q1lFpF2NYgWpgiL+QPXukBw3&#10;Szcnyybq+vZNoeDlMDPfMKNJ6ypxpSaUnhV0OxkIYu1NyYWCw37+9g4iRGSDlWdScKcAk/Hz0whz&#10;42+8pesuFiJBOOSowMZY51IGbclh6PiaOHln3ziMSTaFNA3eEtxVspdlA+mw5LRgsaaZJf2zuzgF&#10;m9VeHz+++t/rWh/O9nO9NF08KfX60k6HICK18RH+by+Mgl4f/r6kHyDH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CXoGXFAAAA2wAAAA8AAAAAAAAAAAAAAAAAlwIAAGRycy9k&#10;b3ducmV2LnhtbFBLBQYAAAAABAAEAPUAAACJAwAAAAA=&#10;" filled="f" stroked="f" strokecolor="#3465a4">
                    <v:stroke joinstyle="round"/>
                    <v:textbox inset="0,0,0,0">
                      <w:txbxContent>
                        <w:p w14:paraId="0BDE1A2F" w14:textId="56B5564C" w:rsidR="00095A7D" w:rsidRPr="005F7190" w:rsidRDefault="00E9238D" w:rsidP="00D468C4">
                          <w:pPr>
                            <w:jc w:val="both"/>
                            <w:rPr>
                              <w:sz w:val="18"/>
                              <w:szCs w:val="16"/>
                              <w:lang w:val="fr-FR"/>
                            </w:rPr>
                          </w:pPr>
                          <w:r>
                            <w:rPr>
                              <w:sz w:val="18"/>
                              <w:szCs w:val="16"/>
                              <w:lang w:val="fr-FR"/>
                            </w:rPr>
                            <w:t>Figure 11</w:t>
                          </w:r>
                          <w:r w:rsidR="00095A7D" w:rsidRPr="005F7190">
                            <w:rPr>
                              <w:sz w:val="18"/>
                              <w:szCs w:val="16"/>
                              <w:lang w:val="fr-FR"/>
                            </w:rPr>
                            <w:t xml:space="preserve">: </w:t>
                          </w:r>
                          <w:r w:rsidR="00095A7D">
                            <w:rPr>
                              <w:sz w:val="18"/>
                              <w:szCs w:val="16"/>
                              <w:lang w:val="fr-FR"/>
                            </w:rPr>
                            <w:t>Evolution de l’ « accuracy » en fonction du nombre de neurones dans les couches cachées à 8000 itérations. L’ensemble « train » est indiqué en bleu et « test » est en rouge</w:t>
                          </w:r>
                        </w:p>
                      </w:txbxContent>
                    </v:textbox>
                  </v:shape>
                </v:group>
                <v:shape id="Picture 25" o:spid="_x0000_s1081" type="#_x0000_t75" alt="../Downloads/Picture1.png" style="position:absolute;top:36214;width:2941320;height:16033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t+&#10;kwbCAAAA2wAAAA8AAABkcnMvZG93bnJldi54bWxEj0GLwjAUhO8L/ofwBG9rqqhINYoWFPeysFXv&#10;j+bZFJuX0kSt/vqNsLDHYWa+YZbrztbiTq2vHCsYDRMQxIXTFZcKTsfd5xyED8gaa8ek4Eke1qve&#10;xxJT7R78Q/c8lCJC2KeowITQpFL6wpBFP3QNcfQurrUYomxLqVt8RLit5ThJZtJixXHBYEOZoeKa&#10;36yCnCbJ5Pvr8jrveabNPNtm/rZVatDvNgsQgbrwH/5rH7SC8RTeX+IPkKt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7fpMGwgAAANsAAAAPAAAAAAAAAAAAAAAAAJwCAABk&#10;cnMvZG93bnJldi54bWxQSwUGAAAAAAQABAD3AAAAiwMAAAAA&#10;">
                  <v:imagedata r:id="rId30" o:title="../Downloads/Picture1.png"/>
                  <v:path arrowok="t"/>
                </v:shape>
                <w10:wrap type="square"/>
              </v:group>
            </w:pict>
          </mc:Fallback>
        </mc:AlternateContent>
      </w:r>
    </w:p>
    <w:p w14:paraId="0FAAE13E" w14:textId="41AE4F1B" w:rsidR="00FB4BF1" w:rsidRPr="00276738" w:rsidRDefault="00D468C4" w:rsidP="00D468C4">
      <w:pPr>
        <w:pStyle w:val="Heading1"/>
        <w:numPr>
          <w:ilvl w:val="0"/>
          <w:numId w:val="0"/>
        </w:numPr>
        <w:ind w:firstLine="202"/>
        <w:rPr>
          <w:lang w:val="fr-FR"/>
        </w:rPr>
      </w:pPr>
      <w:r w:rsidRPr="00276738">
        <w:rPr>
          <w:lang w:val="fr-FR"/>
        </w:rPr>
        <w:t xml:space="preserve">Pour un nombre de neurones trop faible, les résultats sont sensiblement moins bons (97% d’erreurs sur </w:t>
      </w:r>
      <w:r w:rsidRPr="00283C87">
        <w:rPr>
          <w:i/>
          <w:lang w:val="fr-FR"/>
        </w:rPr>
        <w:t>« test »</w:t>
      </w:r>
      <w:r w:rsidRPr="00276738">
        <w:rPr>
          <w:lang w:val="fr-FR"/>
        </w:rPr>
        <w:t xml:space="preserve"> pour un neurone seul par exemple) ce qui est attendu </w:t>
      </w:r>
      <w:r w:rsidRPr="00276738">
        <w:rPr>
          <w:lang w:val="fr-FR"/>
        </w:rPr>
        <w:lastRenderedPageBreak/>
        <w:t>puisqu’il n’y a pas assez de paramètres pour refléter la complexité du problème.</w:t>
      </w:r>
    </w:p>
    <w:p w14:paraId="251AA7AC" w14:textId="2F2596A7" w:rsidR="00512E39" w:rsidRPr="00276738" w:rsidRDefault="00512E39" w:rsidP="00512E39">
      <w:pPr>
        <w:rPr>
          <w:lang w:val="fr-FR"/>
        </w:rPr>
      </w:pPr>
      <w:r w:rsidRPr="00276738">
        <w:rPr>
          <w:lang w:val="fr-FR"/>
        </w:rPr>
        <w:tab/>
        <w:t>En revanche, au-delà d’un seuil d’environ 10 neurones, les performances ne s’améliore</w:t>
      </w:r>
      <w:r w:rsidR="00647EAE">
        <w:rPr>
          <w:lang w:val="fr-FR"/>
        </w:rPr>
        <w:t>nt</w:t>
      </w:r>
      <w:r w:rsidRPr="00276738">
        <w:rPr>
          <w:lang w:val="fr-FR"/>
        </w:rPr>
        <w:t xml:space="preserve"> plus et le modèle est simplement plus coûteux en calculs. Il est donc inutile de dépasser ce seuil.</w:t>
      </w:r>
    </w:p>
    <w:p w14:paraId="1183ABE3" w14:textId="58CA51D3" w:rsidR="00512E39" w:rsidRPr="00276738" w:rsidRDefault="00512E39" w:rsidP="00512E39">
      <w:pPr>
        <w:rPr>
          <w:lang w:val="fr-FR"/>
        </w:rPr>
      </w:pPr>
    </w:p>
    <w:p w14:paraId="0365D0A7" w14:textId="14559A01" w:rsidR="00512E39" w:rsidRPr="00276738" w:rsidRDefault="00647EAE" w:rsidP="00512E39">
      <w:pPr>
        <w:ind w:firstLine="202"/>
        <w:rPr>
          <w:lang w:val="fr-FR"/>
        </w:rPr>
      </w:pPr>
      <w:r>
        <w:rPr>
          <w:noProof/>
          <w:lang w:val="en-GB" w:eastAsia="en-GB"/>
        </w:rPr>
        <mc:AlternateContent>
          <mc:Choice Requires="wpg">
            <w:drawing>
              <wp:anchor distT="0" distB="0" distL="114300" distR="114300" simplePos="0" relativeHeight="251671040" behindDoc="0" locked="0" layoutInCell="1" allowOverlap="1" wp14:anchorId="481ED8AD" wp14:editId="663C415A">
                <wp:simplePos x="0" y="0"/>
                <wp:positionH relativeFrom="column">
                  <wp:posOffset>-27940</wp:posOffset>
                </wp:positionH>
                <wp:positionV relativeFrom="paragraph">
                  <wp:posOffset>583565</wp:posOffset>
                </wp:positionV>
                <wp:extent cx="2804160" cy="1493520"/>
                <wp:effectExtent l="0" t="0" r="15240" b="5080"/>
                <wp:wrapSquare wrapText="bothSides"/>
                <wp:docPr id="60" name="Group 60"/>
                <wp:cNvGraphicFramePr/>
                <a:graphic xmlns:a="http://schemas.openxmlformats.org/drawingml/2006/main">
                  <a:graphicData uri="http://schemas.microsoft.com/office/word/2010/wordprocessingGroup">
                    <wpg:wgp>
                      <wpg:cNvGrpSpPr/>
                      <wpg:grpSpPr>
                        <a:xfrm>
                          <a:off x="0" y="0"/>
                          <a:ext cx="2804160" cy="1493520"/>
                          <a:chOff x="0" y="0"/>
                          <a:chExt cx="2899410" cy="1395547"/>
                        </a:xfrm>
                      </wpg:grpSpPr>
                      <wpg:grpSp>
                        <wpg:cNvPr id="26" name="Group 26"/>
                        <wpg:cNvGrpSpPr>
                          <a:grpSpLocks/>
                        </wpg:cNvGrpSpPr>
                        <wpg:grpSpPr bwMode="auto">
                          <a:xfrm>
                            <a:off x="0" y="0"/>
                            <a:ext cx="2899410" cy="1395547"/>
                            <a:chOff x="5181" y="64"/>
                            <a:chExt cx="4679" cy="3592"/>
                          </a:xfrm>
                        </wpg:grpSpPr>
                        <wps:wsp>
                          <wps:cNvPr id="27" name="Rectangle 13"/>
                          <wps:cNvSpPr>
                            <a:spLocks noChangeArrowheads="1"/>
                          </wps:cNvSpPr>
                          <wps:spPr bwMode="auto">
                            <a:xfrm>
                              <a:off x="5181" y="64"/>
                              <a:ext cx="497" cy="35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7BBE5BB0" w14:textId="77777777" w:rsidR="00095A7D" w:rsidRDefault="00095A7D" w:rsidP="00512E39">
                                <w:pPr>
                                  <w:jc w:val="center"/>
                                </w:pPr>
                              </w:p>
                            </w:txbxContent>
                          </wps:txbx>
                          <wps:bodyPr rot="0" vert="horz" wrap="none" lIns="91440" tIns="45720" rIns="91440" bIns="45720" anchor="ctr" anchorCtr="0" upright="1">
                            <a:noAutofit/>
                          </wps:bodyPr>
                        </wps:wsp>
                        <wps:wsp>
                          <wps:cNvPr id="28" name="Text Box 14"/>
                          <wps:cNvSpPr txBox="1">
                            <a:spLocks noChangeArrowheads="1"/>
                          </wps:cNvSpPr>
                          <wps:spPr bwMode="auto">
                            <a:xfrm>
                              <a:off x="5181" y="2531"/>
                              <a:ext cx="4679" cy="107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6755C90C" w14:textId="2999AACE" w:rsidR="00095A7D" w:rsidRPr="005F7190" w:rsidRDefault="00E9238D" w:rsidP="00512E39">
                                <w:pPr>
                                  <w:jc w:val="both"/>
                                  <w:rPr>
                                    <w:sz w:val="18"/>
                                    <w:szCs w:val="16"/>
                                    <w:lang w:val="fr-FR"/>
                                  </w:rPr>
                                </w:pPr>
                                <w:r>
                                  <w:rPr>
                                    <w:sz w:val="18"/>
                                    <w:szCs w:val="16"/>
                                    <w:lang w:val="fr-FR"/>
                                  </w:rPr>
                                  <w:t>Figure 12</w:t>
                                </w:r>
                                <w:r w:rsidR="00095A7D" w:rsidRPr="005F7190">
                                  <w:rPr>
                                    <w:sz w:val="18"/>
                                    <w:szCs w:val="16"/>
                                    <w:lang w:val="fr-FR"/>
                                  </w:rPr>
                                  <w:t xml:space="preserve">: </w:t>
                                </w:r>
                                <w:r w:rsidR="00095A7D">
                                  <w:rPr>
                                    <w:sz w:val="18"/>
                                    <w:szCs w:val="16"/>
                                    <w:lang w:val="fr-FR"/>
                                  </w:rPr>
                                  <w:t>Comparaison des performances d’un perceptron à une couche et à deux couches pour 8000 itérations</w:t>
                                </w:r>
                              </w:p>
                            </w:txbxContent>
                          </wps:txbx>
                          <wps:bodyPr rot="0" vert="horz" wrap="square" lIns="0" tIns="0" rIns="0" bIns="0" anchor="t" anchorCtr="0">
                            <a:noAutofit/>
                          </wps:bodyPr>
                        </wps:wsp>
                      </wpg:grpSp>
                      <pic:pic xmlns:pic="http://schemas.openxmlformats.org/drawingml/2006/picture">
                        <pic:nvPicPr>
                          <pic:cNvPr id="29" name="Picture 29" descr="../Screenshots/Screen%20Shot%202017-04-01%20at%2018.29.10.pn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180157" y="287626"/>
                            <a:ext cx="2482047" cy="44756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81ED8AD" id="Group 60" o:spid="_x0000_s1082" style="position:absolute;left:0;text-align:left;margin-left:-2.2pt;margin-top:45.95pt;width:220.8pt;height:117.6pt;z-index:251671040;mso-width-relative:margin;mso-height-relative:margin" coordsize="2899410,139554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">
                <v:group id="Group 26" o:spid="_x0000_s1083" style="position:absolute;width:2899410;height:1395547" coordorigin="5181,64" coordsize="4679,359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D9DVIxAAAANsAAAAP&#10;AAAAAAAAAAAAAAAAAKkCAABkcnMvZG93bnJldi54bWxQSwUGAAAAAAQABAD6AAAAmgMAAAAA&#10;">
                  <v:rect id="Rectangle 13" o:spid="_x0000_s1084" style="position:absolute;left:5181;top:64;width:497;height:3592;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9bJkxQAA&#10;ANsAAAAPAAAAZHJzL2Rvd25yZXYueG1sRI9Pa8JAFMTvBb/D8oTe6kYPKtFVWmlLD7bYqODxkX3m&#10;774N2W0Sv323IPQ4zMxvmPV2MLXoqHWFZQXTSQSCOLW64EzB6fj2tAThPLLG2jIpuJGD7Wb0sMZY&#10;256/qUt8JgKEXYwKcu+bWEqX5mTQTWxDHLyrbQ36INtM6hb7ADe1nEXRXBosOCzk2NAup7RKfoyC&#10;8mLO2UHPq+HziPtb8vVavr+clHocD88rEJ4G/x++tz+0gtkC/r6EHyA3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P1smTFAAAA2wAAAA8AAAAAAAAAAAAAAAAAlwIAAGRycy9k&#10;b3ducmV2LnhtbFBLBQYAAAAABAAEAPUAAACJAwAAAAA=&#10;" filled="f" stroked="f" strokecolor="#3465a4">
                    <v:stroke joinstyle="round"/>
                    <v:textbox>
                      <w:txbxContent>
                        <w:p w14:paraId="7BBE5BB0" w14:textId="77777777" w:rsidR="00095A7D" w:rsidRDefault="00095A7D" w:rsidP="00512E39">
                          <w:pPr>
                            <w:jc w:val="center"/>
                          </w:pPr>
                        </w:p>
                      </w:txbxContent>
                    </v:textbox>
                  </v:rect>
                  <v:shape id="Text Box 14" o:spid="_x0000_s1085" type="#_x0000_t202" style="position:absolute;left:5181;top:2531;width:4679;height:10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2qpgwgAA&#10;ANsAAAAPAAAAZHJzL2Rvd25yZXYueG1sRE/LagIxFN0X/IdwBXc1o0jR0Si2UGqhIj5A3V2S62Rw&#10;cjNMok7/3iwKXR7Oe7ZoXSXu1ITSs4JBPwNBrL0puVBw2H++jkGEiGyw8kwKfinAYt55mWFu/IO3&#10;dN/FQqQQDjkqsDHWuZRBW3IY+r4mTtzFNw5jgk0hTYOPFO4qOcyyN+mw5NRgsaYPS/q6uzkFm5+9&#10;Pk2+Rsd1rQ8X+77+NgM8K9XrtsspiEht/Bf/uVdGwTCNTV/SD5Dz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HaqmDCAAAA2wAAAA8AAAAAAAAAAAAAAAAAlwIAAGRycy9kb3du&#10;cmV2LnhtbFBLBQYAAAAABAAEAPUAAACGAwAAAAA=&#10;" filled="f" stroked="f" strokecolor="#3465a4">
                    <v:stroke joinstyle="round"/>
                    <v:textbox inset="0,0,0,0">
                      <w:txbxContent>
                        <w:p w14:paraId="6755C90C" w14:textId="2999AACE" w:rsidR="00095A7D" w:rsidRPr="005F7190" w:rsidRDefault="00E9238D" w:rsidP="00512E39">
                          <w:pPr>
                            <w:jc w:val="both"/>
                            <w:rPr>
                              <w:sz w:val="18"/>
                              <w:szCs w:val="16"/>
                              <w:lang w:val="fr-FR"/>
                            </w:rPr>
                          </w:pPr>
                          <w:r>
                            <w:rPr>
                              <w:sz w:val="18"/>
                              <w:szCs w:val="16"/>
                              <w:lang w:val="fr-FR"/>
                            </w:rPr>
                            <w:t>Figure 12</w:t>
                          </w:r>
                          <w:r w:rsidR="00095A7D" w:rsidRPr="005F7190">
                            <w:rPr>
                              <w:sz w:val="18"/>
                              <w:szCs w:val="16"/>
                              <w:lang w:val="fr-FR"/>
                            </w:rPr>
                            <w:t xml:space="preserve">: </w:t>
                          </w:r>
                          <w:r w:rsidR="00095A7D">
                            <w:rPr>
                              <w:sz w:val="18"/>
                              <w:szCs w:val="16"/>
                              <w:lang w:val="fr-FR"/>
                            </w:rPr>
                            <w:t>Comparaison des performances d’un perceptron à une couche et à deux couches pour 8000 itérations</w:t>
                          </w:r>
                        </w:p>
                      </w:txbxContent>
                    </v:textbox>
                  </v:shape>
                </v:group>
                <v:shape id="Picture 29" o:spid="_x0000_s1086" type="#_x0000_t75" alt="../Screenshots/Screen%20Shot%202017-04-01%20at%2018.29.10.png" style="position:absolute;left:180157;top:287626;width:2482047;height:4475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aV&#10;BjXEAAAA2wAAAA8AAABkcnMvZG93bnJldi54bWxEj91qwkAUhO8LfYflFHpTdFMvpEZXEaWtiF74&#10;8wCH7DEJZs+G7KmJPr0rCL0cZuYbZjLrXKUu1ITSs4HPfgKKOPO25NzA8fDd+wIVBNli5ZkMXCnA&#10;bPr6MsHU+pZ3dNlLriKEQ4oGCpE61TpkBTkMfV8TR+/kG4cSZZNr22Ab4a7SgyQZaoclx4UCa1oU&#10;lJ33f87A7/CmP6qf+XopvHXY0mhzEGvM+1s3H4MS6uQ//GyvrIHBCB5f4g/Q0zs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GaVBjXEAAAA2wAAAA8AAAAAAAAAAAAAAAAAnAIA&#10;AGRycy9kb3ducmV2LnhtbFBLBQYAAAAABAAEAPcAAACNAwAAAAA=&#10;">
                  <v:imagedata r:id="rId32" o:title="../Screenshots/Screen%20Shot%202017-04-01%20at%2018.29.10.png"/>
                  <v:path arrowok="t"/>
                </v:shape>
                <w10:wrap type="square"/>
              </v:group>
            </w:pict>
          </mc:Fallback>
        </mc:AlternateContent>
      </w:r>
      <w:r w:rsidR="00512E39" w:rsidRPr="00276738">
        <w:rPr>
          <w:lang w:val="fr-FR"/>
        </w:rPr>
        <w:t>Il est aussi intéressant d’observer les résultats donnés par un perceptron à une couche pour se convaincre de l’intérêt d’utiliser deux couches :</w:t>
      </w:r>
    </w:p>
    <w:p w14:paraId="64E4EDC6" w14:textId="32B8FB6C" w:rsidR="00512E39" w:rsidRPr="00276738" w:rsidRDefault="00901B71" w:rsidP="003636B3">
      <w:pPr>
        <w:rPr>
          <w:lang w:val="fr-FR"/>
        </w:rPr>
      </w:pPr>
      <w:r>
        <w:rPr>
          <w:lang w:val="fr-FR"/>
        </w:rPr>
        <w:t>Comme nous pouvons l’</w:t>
      </w:r>
      <w:r w:rsidR="00647EAE">
        <w:rPr>
          <w:lang w:val="fr-FR"/>
        </w:rPr>
        <w:t>observer dans la figure ci-dess</w:t>
      </w:r>
      <w:r>
        <w:rPr>
          <w:lang w:val="fr-FR"/>
        </w:rPr>
        <w:t>us, le</w:t>
      </w:r>
      <w:r w:rsidR="003636B3" w:rsidRPr="00276738">
        <w:rPr>
          <w:lang w:val="fr-FR"/>
        </w:rPr>
        <w:t xml:space="preserve"> perceptron à une couche donne des résultats moins bons sur les deux ens</w:t>
      </w:r>
      <w:r>
        <w:rPr>
          <w:lang w:val="fr-FR"/>
        </w:rPr>
        <w:t>embles que le modèle à deux couches que nous avons sélectionné.</w:t>
      </w:r>
    </w:p>
    <w:p w14:paraId="21D3231A" w14:textId="0CA049A6" w:rsidR="0085083F" w:rsidRPr="00276738" w:rsidRDefault="0085083F" w:rsidP="003636B3">
      <w:pPr>
        <w:rPr>
          <w:lang w:val="fr-FR"/>
        </w:rPr>
      </w:pPr>
    </w:p>
    <w:p w14:paraId="4BAF5EC2" w14:textId="4ECC5A0E" w:rsidR="0085083F" w:rsidRPr="00276738" w:rsidRDefault="0085083F" w:rsidP="0085083F">
      <w:pPr>
        <w:pStyle w:val="Heading1"/>
        <w:numPr>
          <w:ilvl w:val="1"/>
          <w:numId w:val="5"/>
        </w:numPr>
        <w:rPr>
          <w:lang w:val="fr-FR"/>
        </w:rPr>
      </w:pPr>
      <w:r w:rsidRPr="00276738">
        <w:rPr>
          <w:lang w:val="fr-FR"/>
        </w:rPr>
        <w:t xml:space="preserve">Utilisation </w:t>
      </w:r>
      <w:r w:rsidR="00D96B73" w:rsidRPr="00276738">
        <w:rPr>
          <w:lang w:val="fr-FR"/>
        </w:rPr>
        <w:t>des spécifi</w:t>
      </w:r>
      <w:r w:rsidR="00D03DF7" w:rsidRPr="00276738">
        <w:rPr>
          <w:lang w:val="fr-FR"/>
        </w:rPr>
        <w:t>cit</w:t>
      </w:r>
      <w:r w:rsidR="00D96B73" w:rsidRPr="00276738">
        <w:rPr>
          <w:lang w:val="fr-FR"/>
        </w:rPr>
        <w:t>és du problème</w:t>
      </w:r>
    </w:p>
    <w:p w14:paraId="6B0FDAA4" w14:textId="05E8E812" w:rsidR="00D96B73" w:rsidRPr="00276738" w:rsidRDefault="00D96B73" w:rsidP="00D96B73">
      <w:pPr>
        <w:rPr>
          <w:lang w:val="fr-FR"/>
        </w:rPr>
      </w:pPr>
    </w:p>
    <w:p w14:paraId="671F33AC" w14:textId="2C48EEF7" w:rsidR="00F17D99" w:rsidRDefault="00647EAE" w:rsidP="005D26D7">
      <w:pPr>
        <w:ind w:firstLine="202"/>
        <w:rPr>
          <w:lang w:val="fr-FR"/>
        </w:rPr>
      </w:pPr>
      <w:r>
        <w:rPr>
          <w:lang w:val="fr-FR"/>
        </w:rPr>
        <w:t>Afin de réellement prendre en compte la spécificité de l’exemple sur lequel nous centrons notre étude, n</w:t>
      </w:r>
      <w:r w:rsidR="00D03DF7" w:rsidRPr="00276738">
        <w:rPr>
          <w:lang w:val="fr-FR"/>
        </w:rPr>
        <w:t xml:space="preserve">ous avons essayé de nous intéresser à la topologie de la classification par les biologistes. En effet, les feuilles sont classées par famille, par exemple la famille des </w:t>
      </w:r>
      <w:r w:rsidR="007400EC" w:rsidRPr="00276738">
        <w:rPr>
          <w:lang w:val="fr-FR"/>
        </w:rPr>
        <w:t xml:space="preserve">Quercus qui contient environ 40 espèces. Nous avons voulu savoir </w:t>
      </w:r>
      <w:r>
        <w:rPr>
          <w:lang w:val="fr-FR"/>
        </w:rPr>
        <w:t xml:space="preserve">si </w:t>
      </w:r>
      <w:r w:rsidR="007400EC" w:rsidRPr="00276738">
        <w:rPr>
          <w:lang w:val="fr-FR"/>
        </w:rPr>
        <w:t xml:space="preserve">les erreurs commises par notre modèle étaient </w:t>
      </w:r>
      <w:r>
        <w:rPr>
          <w:lang w:val="fr-FR"/>
        </w:rPr>
        <w:t>une confusion entre</w:t>
      </w:r>
      <w:r w:rsidR="007400EC" w:rsidRPr="00276738">
        <w:rPr>
          <w:lang w:val="fr-FR"/>
        </w:rPr>
        <w:t xml:space="preserve"> des feuilles de mê</w:t>
      </w:r>
      <w:r w:rsidR="00F17D99" w:rsidRPr="00276738">
        <w:rPr>
          <w:lang w:val="fr-FR"/>
        </w:rPr>
        <w:t>me famille. Si c’était le cas, nous aurions donc déjà un modèle très performant pour les familles de feuilles (qui ont un sens en termes biologiques).</w:t>
      </w:r>
    </w:p>
    <w:p w14:paraId="7278323C" w14:textId="77777777" w:rsidR="005D26D7" w:rsidRPr="00276738" w:rsidRDefault="005D26D7" w:rsidP="005D26D7">
      <w:pPr>
        <w:ind w:firstLine="202"/>
        <w:rPr>
          <w:lang w:val="fr-FR"/>
        </w:rPr>
      </w:pPr>
    </w:p>
    <w:p w14:paraId="77F008D4" w14:textId="59EABC1D" w:rsidR="00E9238D" w:rsidRPr="00276738" w:rsidRDefault="00F17D99" w:rsidP="005D26D7">
      <w:pPr>
        <w:ind w:firstLine="202"/>
        <w:rPr>
          <w:lang w:val="fr-FR"/>
        </w:rPr>
      </w:pPr>
      <w:r w:rsidRPr="00276738">
        <w:rPr>
          <w:lang w:val="fr-FR"/>
        </w:rPr>
        <w:t>La figure ci-dessous indique les performances du modèle en fonction du nombre d’itérations dans le cas où les espèces de feuilles sont rapportées à leur familles ou non.</w:t>
      </w:r>
    </w:p>
    <w:p w14:paraId="5E4F12B5" w14:textId="1E5996F1" w:rsidR="00DC5C97" w:rsidRPr="00276738" w:rsidRDefault="00DC5C97" w:rsidP="00512E39">
      <w:pPr>
        <w:ind w:firstLine="202"/>
        <w:rPr>
          <w:lang w:val="fr-FR"/>
        </w:rPr>
      </w:pPr>
    </w:p>
    <w:p w14:paraId="30A40F09" w14:textId="77777777" w:rsidR="00B22C2F" w:rsidRDefault="00B22C2F" w:rsidP="00512E39">
      <w:pPr>
        <w:ind w:firstLine="202"/>
        <w:rPr>
          <w:lang w:val="fr-FR"/>
        </w:rPr>
      </w:pPr>
    </w:p>
    <w:p w14:paraId="4E555A1B" w14:textId="77777777" w:rsidR="00D34CB3" w:rsidRDefault="00D34CB3" w:rsidP="00512E39">
      <w:pPr>
        <w:ind w:firstLine="202"/>
        <w:rPr>
          <w:lang w:val="fr-FR"/>
        </w:rPr>
      </w:pPr>
    </w:p>
    <w:p w14:paraId="17D800A1" w14:textId="77777777" w:rsidR="00D34CB3" w:rsidRDefault="00D34CB3" w:rsidP="00512E39">
      <w:pPr>
        <w:ind w:firstLine="202"/>
        <w:rPr>
          <w:lang w:val="fr-FR"/>
        </w:rPr>
      </w:pPr>
    </w:p>
    <w:p w14:paraId="549CDB28" w14:textId="77777777" w:rsidR="00D34CB3" w:rsidRDefault="00D34CB3" w:rsidP="00512E39">
      <w:pPr>
        <w:ind w:firstLine="202"/>
        <w:rPr>
          <w:lang w:val="fr-FR"/>
        </w:rPr>
      </w:pPr>
    </w:p>
    <w:p w14:paraId="20906FFD" w14:textId="77777777" w:rsidR="00D34CB3" w:rsidRDefault="00D34CB3" w:rsidP="00512E39">
      <w:pPr>
        <w:ind w:firstLine="202"/>
        <w:rPr>
          <w:lang w:val="fr-FR"/>
        </w:rPr>
      </w:pPr>
    </w:p>
    <w:p w14:paraId="60250A4F" w14:textId="77777777" w:rsidR="00D34CB3" w:rsidRDefault="00D34CB3" w:rsidP="00512E39">
      <w:pPr>
        <w:ind w:firstLine="202"/>
        <w:rPr>
          <w:lang w:val="fr-FR"/>
        </w:rPr>
      </w:pPr>
    </w:p>
    <w:p w14:paraId="08096AE5" w14:textId="77777777" w:rsidR="00D34CB3" w:rsidRDefault="00D34CB3" w:rsidP="00512E39">
      <w:pPr>
        <w:ind w:firstLine="202"/>
        <w:rPr>
          <w:lang w:val="fr-FR"/>
        </w:rPr>
      </w:pPr>
    </w:p>
    <w:p w14:paraId="021E9274" w14:textId="77777777" w:rsidR="00D34CB3" w:rsidRDefault="00D34CB3" w:rsidP="00512E39">
      <w:pPr>
        <w:ind w:firstLine="202"/>
        <w:rPr>
          <w:lang w:val="fr-FR"/>
        </w:rPr>
      </w:pPr>
    </w:p>
    <w:p w14:paraId="69E50DDB" w14:textId="19E8750C" w:rsidR="00D34CB3" w:rsidRDefault="00D34CB3" w:rsidP="00512E39">
      <w:pPr>
        <w:ind w:firstLine="202"/>
        <w:rPr>
          <w:lang w:val="fr-FR"/>
        </w:rPr>
      </w:pPr>
    </w:p>
    <w:p w14:paraId="135180BA" w14:textId="09A86351" w:rsidR="00D34CB3" w:rsidRDefault="00D34CB3" w:rsidP="00512E39">
      <w:pPr>
        <w:ind w:firstLine="202"/>
        <w:rPr>
          <w:lang w:val="fr-FR"/>
        </w:rPr>
      </w:pPr>
    </w:p>
    <w:p w14:paraId="7092186A" w14:textId="2D840703" w:rsidR="00B74312" w:rsidRPr="00276738" w:rsidRDefault="002B3ED0" w:rsidP="00512E39">
      <w:pPr>
        <w:ind w:firstLine="202"/>
        <w:rPr>
          <w:lang w:val="fr-FR"/>
        </w:rPr>
      </w:pPr>
      <w:r w:rsidRPr="00276738">
        <w:rPr>
          <w:lang w:val="fr-FR"/>
        </w:rPr>
        <w:t xml:space="preserve">Contrairement à ce nous attendions, on remarque le taux d’erreur sur les deux ensembles est plus important si on regroupe les espèces en familles. </w:t>
      </w:r>
      <w:r w:rsidR="00276738" w:rsidRPr="00276738">
        <w:rPr>
          <w:lang w:val="fr-FR"/>
        </w:rPr>
        <w:t>C’est donc une piste que nous avons abandonnée.</w:t>
      </w:r>
    </w:p>
    <w:p w14:paraId="6A99181C" w14:textId="6DAB185B" w:rsidR="00276738" w:rsidRPr="00276738" w:rsidRDefault="00276738" w:rsidP="00512E39">
      <w:pPr>
        <w:ind w:firstLine="202"/>
        <w:rPr>
          <w:lang w:val="fr-FR"/>
        </w:rPr>
      </w:pPr>
    </w:p>
    <w:p w14:paraId="161E7FBC" w14:textId="46DAFFBA" w:rsidR="00276738" w:rsidRPr="00276738" w:rsidRDefault="00276738" w:rsidP="00276738">
      <w:pPr>
        <w:pStyle w:val="Heading1"/>
        <w:numPr>
          <w:ilvl w:val="1"/>
          <w:numId w:val="5"/>
        </w:numPr>
        <w:rPr>
          <w:lang w:val="fr-FR"/>
        </w:rPr>
      </w:pPr>
      <w:r w:rsidRPr="00276738">
        <w:rPr>
          <w:lang w:val="fr-FR"/>
        </w:rPr>
        <w:t>Cross validation</w:t>
      </w:r>
    </w:p>
    <w:p w14:paraId="303370AD" w14:textId="0B87D652" w:rsidR="00276738" w:rsidRPr="00276738" w:rsidRDefault="00276738" w:rsidP="00276738">
      <w:pPr>
        <w:rPr>
          <w:lang w:val="fr-FR"/>
        </w:rPr>
      </w:pPr>
    </w:p>
    <w:p w14:paraId="65CBCFA4" w14:textId="2E015BB0" w:rsidR="00276738" w:rsidRDefault="00276738" w:rsidP="00276738">
      <w:pPr>
        <w:ind w:firstLine="202"/>
        <w:rPr>
          <w:lang w:val="fr-FR"/>
        </w:rPr>
      </w:pPr>
      <w:r w:rsidRPr="00276738">
        <w:rPr>
          <w:lang w:val="fr-FR"/>
        </w:rPr>
        <w:t xml:space="preserve">Pour compléter l’étude nous avons voulu trouver </w:t>
      </w:r>
      <w:r>
        <w:rPr>
          <w:lang w:val="fr-FR"/>
        </w:rPr>
        <w:t xml:space="preserve">le meilleur ensemble de </w:t>
      </w:r>
      <w:r w:rsidRPr="004D0F1C">
        <w:rPr>
          <w:i/>
          <w:lang w:val="fr-FR"/>
        </w:rPr>
        <w:t>« train »</w:t>
      </w:r>
      <w:r>
        <w:rPr>
          <w:lang w:val="fr-FR"/>
        </w:rPr>
        <w:t xml:space="preserve"> possible dans nos données disponibles à l’aide de la technique de cross validation.</w:t>
      </w:r>
    </w:p>
    <w:p w14:paraId="5D76BDA1" w14:textId="7B459107" w:rsidR="00276738" w:rsidRDefault="00276738" w:rsidP="00276738">
      <w:pPr>
        <w:ind w:firstLine="202"/>
        <w:rPr>
          <w:lang w:val="fr-FR"/>
        </w:rPr>
      </w:pPr>
    </w:p>
    <w:p w14:paraId="1D1CE8C9" w14:textId="3D2EA2E2" w:rsidR="00276738" w:rsidRDefault="00647EAE" w:rsidP="00276738">
      <w:pPr>
        <w:ind w:firstLine="202"/>
        <w:rPr>
          <w:lang w:val="fr-FR"/>
        </w:rPr>
      </w:pPr>
      <w:r>
        <w:rPr>
          <w:lang w:val="fr-FR"/>
        </w:rPr>
        <w:t>Nous avons donc séparé</w:t>
      </w:r>
      <w:r w:rsidR="00276738">
        <w:rPr>
          <w:lang w:val="fr-FR"/>
        </w:rPr>
        <w:t xml:space="preserve"> l’ensemble de </w:t>
      </w:r>
      <w:r w:rsidR="00276738" w:rsidRPr="004D0F1C">
        <w:rPr>
          <w:i/>
          <w:lang w:val="fr-FR"/>
        </w:rPr>
        <w:t>« train »</w:t>
      </w:r>
      <w:r w:rsidR="00276738">
        <w:rPr>
          <w:lang w:val="fr-FR"/>
        </w:rPr>
        <w:t xml:space="preserve"> initial (labélisé</w:t>
      </w:r>
      <w:r w:rsidR="007A5697">
        <w:rPr>
          <w:lang w:val="fr-FR"/>
        </w:rPr>
        <w:t>) en 10</w:t>
      </w:r>
      <w:r w:rsidR="00276738">
        <w:rPr>
          <w:lang w:val="fr-FR"/>
        </w:rPr>
        <w:t xml:space="preserve"> sous-ensembles </w:t>
      </w:r>
      <w:r w:rsidR="007A5697">
        <w:rPr>
          <w:lang w:val="fr-FR"/>
        </w:rPr>
        <w:t xml:space="preserve">(plus un de validation) </w:t>
      </w:r>
      <w:r w:rsidR="00276738">
        <w:rPr>
          <w:lang w:val="fr-FR"/>
        </w:rPr>
        <w:t xml:space="preserve">puis nous avons utilisé chaque sous-ensemble successivement comme ensemble de </w:t>
      </w:r>
      <w:r w:rsidR="00276738" w:rsidRPr="00276738">
        <w:rPr>
          <w:i/>
          <w:lang w:val="fr-FR"/>
        </w:rPr>
        <w:t>« train »</w:t>
      </w:r>
      <w:r w:rsidR="00276738">
        <w:rPr>
          <w:lang w:val="fr-FR"/>
        </w:rPr>
        <w:t xml:space="preserve">  (les sous-ensembles restant étant utilisés comme </w:t>
      </w:r>
      <w:r w:rsidR="00276738" w:rsidRPr="00276738">
        <w:rPr>
          <w:i/>
          <w:lang w:val="fr-FR"/>
        </w:rPr>
        <w:t>« test »</w:t>
      </w:r>
      <w:r w:rsidR="00276738" w:rsidRPr="00276738">
        <w:rPr>
          <w:lang w:val="fr-FR"/>
        </w:rPr>
        <w:t>)</w:t>
      </w:r>
      <w:r w:rsidR="00276738" w:rsidRPr="00276738">
        <w:rPr>
          <w:i/>
          <w:lang w:val="fr-FR"/>
        </w:rPr>
        <w:t>.</w:t>
      </w:r>
      <w:r w:rsidR="00276738">
        <w:rPr>
          <w:lang w:val="fr-FR"/>
        </w:rPr>
        <w:t xml:space="preserve"> Les résultats sont reportés dans le tableau suivant.</w:t>
      </w:r>
      <w:r w:rsidR="00F16048">
        <w:rPr>
          <w:lang w:val="fr-FR"/>
        </w:rPr>
        <w:t xml:space="preserve"> </w:t>
      </w:r>
    </w:p>
    <w:p w14:paraId="145DB636" w14:textId="412B9670" w:rsidR="00F16048" w:rsidRDefault="00D34CB3" w:rsidP="0016422B">
      <w:pPr>
        <w:rPr>
          <w:lang w:val="fr-FR"/>
        </w:rPr>
      </w:pPr>
      <w:r>
        <w:rPr>
          <w:noProof/>
          <w:lang w:val="en-GB" w:eastAsia="en-GB"/>
        </w:rPr>
        <mc:AlternateContent>
          <mc:Choice Requires="wpg">
            <w:drawing>
              <wp:anchor distT="0" distB="0" distL="114300" distR="114300" simplePos="0" relativeHeight="251679232" behindDoc="0" locked="0" layoutInCell="1" allowOverlap="1" wp14:anchorId="5D01BFE0" wp14:editId="17B29BB1">
                <wp:simplePos x="0" y="0"/>
                <wp:positionH relativeFrom="column">
                  <wp:posOffset>-8890</wp:posOffset>
                </wp:positionH>
                <wp:positionV relativeFrom="paragraph">
                  <wp:posOffset>195580</wp:posOffset>
                </wp:positionV>
                <wp:extent cx="2948305" cy="1348105"/>
                <wp:effectExtent l="0" t="0" r="0" b="0"/>
                <wp:wrapSquare wrapText="bothSides"/>
                <wp:docPr id="59" name="Group 59"/>
                <wp:cNvGraphicFramePr/>
                <a:graphic xmlns:a="http://schemas.openxmlformats.org/drawingml/2006/main">
                  <a:graphicData uri="http://schemas.microsoft.com/office/word/2010/wordprocessingGroup">
                    <wpg:wgp>
                      <wpg:cNvGrpSpPr/>
                      <wpg:grpSpPr>
                        <a:xfrm>
                          <a:off x="0" y="0"/>
                          <a:ext cx="2948305" cy="1348105"/>
                          <a:chOff x="0" y="0"/>
                          <a:chExt cx="2948305" cy="1348105"/>
                        </a:xfrm>
                      </wpg:grpSpPr>
                      <wpg:grpSp>
                        <wpg:cNvPr id="42" name="Group 42"/>
                        <wpg:cNvGrpSpPr>
                          <a:grpSpLocks/>
                        </wpg:cNvGrpSpPr>
                        <wpg:grpSpPr bwMode="auto">
                          <a:xfrm>
                            <a:off x="18107" y="0"/>
                            <a:ext cx="2899410" cy="1348105"/>
                            <a:chOff x="5181" y="64"/>
                            <a:chExt cx="4679" cy="3599"/>
                          </a:xfrm>
                        </wpg:grpSpPr>
                        <wps:wsp>
                          <wps:cNvPr id="43" name="Rectangle 13"/>
                          <wps:cNvSpPr>
                            <a:spLocks noChangeArrowheads="1"/>
                          </wps:cNvSpPr>
                          <wps:spPr bwMode="auto">
                            <a:xfrm>
                              <a:off x="5181" y="64"/>
                              <a:ext cx="481" cy="35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1FD89445" w14:textId="77777777" w:rsidR="00095A7D" w:rsidRDefault="00095A7D" w:rsidP="00F16048">
                                <w:pPr>
                                  <w:jc w:val="center"/>
                                </w:pPr>
                              </w:p>
                            </w:txbxContent>
                          </wps:txbx>
                          <wps:bodyPr rot="0" vert="horz" wrap="none" lIns="91440" tIns="45720" rIns="91440" bIns="45720" anchor="ctr" anchorCtr="0" upright="1">
                            <a:noAutofit/>
                          </wps:bodyPr>
                        </wps:wsp>
                        <wps:wsp>
                          <wps:cNvPr id="44" name="Text Box 14"/>
                          <wps:cNvSpPr txBox="1">
                            <a:spLocks noChangeArrowheads="1"/>
                          </wps:cNvSpPr>
                          <wps:spPr bwMode="auto">
                            <a:xfrm>
                              <a:off x="5181" y="2944"/>
                              <a:ext cx="4679" cy="66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33E732A8" w14:textId="77777777" w:rsidR="00095A7D" w:rsidRPr="005F7190" w:rsidRDefault="00095A7D" w:rsidP="00F16048">
                                <w:pPr>
                                  <w:jc w:val="both"/>
                                  <w:rPr>
                                    <w:sz w:val="18"/>
                                    <w:szCs w:val="16"/>
                                    <w:lang w:val="fr-FR"/>
                                  </w:rPr>
                                </w:pPr>
                                <w:r>
                                  <w:rPr>
                                    <w:sz w:val="18"/>
                                    <w:szCs w:val="16"/>
                                    <w:lang w:val="fr-FR"/>
                                  </w:rPr>
                                  <w:t>F</w:t>
                                </w:r>
                                <w:r w:rsidR="00E9238D">
                                  <w:rPr>
                                    <w:sz w:val="18"/>
                                    <w:szCs w:val="16"/>
                                    <w:lang w:val="fr-FR"/>
                                  </w:rPr>
                                  <w:t>igure 14</w:t>
                                </w:r>
                                <w:r w:rsidRPr="005F7190">
                                  <w:rPr>
                                    <w:sz w:val="18"/>
                                    <w:szCs w:val="16"/>
                                    <w:lang w:val="fr-FR"/>
                                  </w:rPr>
                                  <w:t xml:space="preserve">: </w:t>
                                </w:r>
                                <w:r>
                                  <w:rPr>
                                    <w:sz w:val="18"/>
                                    <w:szCs w:val="16"/>
                                    <w:lang w:val="fr-FR"/>
                                  </w:rPr>
                                  <w:t>« accuracy » pour les différents couples « train »/ « test » pour 8000 itérations</w:t>
                                </w:r>
                              </w:p>
                            </w:txbxContent>
                          </wps:txbx>
                          <wps:bodyPr rot="0" vert="horz" wrap="square" lIns="0" tIns="0" rIns="0" bIns="0" anchor="t" anchorCtr="0">
                            <a:noAutofit/>
                          </wps:bodyPr>
                        </wps:wsp>
                      </wpg:grpSp>
                      <pic:pic xmlns:pic="http://schemas.openxmlformats.org/drawingml/2006/picture">
                        <pic:nvPicPr>
                          <pic:cNvPr id="46" name="Picture 46" descr="../Screenshots/Screen%20Shot%202017-04-01%20at%2019.21.08.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280657"/>
                            <a:ext cx="2948305" cy="590550"/>
                          </a:xfrm>
                          <a:prstGeom prst="rect">
                            <a:avLst/>
                          </a:prstGeom>
                          <a:noFill/>
                          <a:ln>
                            <a:noFill/>
                          </a:ln>
                        </pic:spPr>
                      </pic:pic>
                    </wpg:wgp>
                  </a:graphicData>
                </a:graphic>
              </wp:anchor>
            </w:drawing>
          </mc:Choice>
          <mc:Fallback>
            <w:pict>
              <v:group w14:anchorId="5D01BFE0" id="Group 59" o:spid="_x0000_s1087" style="position:absolute;margin-left:-.7pt;margin-top:15.4pt;width:232.15pt;height:106.15pt;z-index:251679232" coordsize="2948305,134810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">
                <v:group id="Group 42" o:spid="_x0000_s1088" style="position:absolute;left:18107;width:2899410;height:1348105" coordorigin="5181,64" coordsize="4679,359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hENbrxAAAANsAAAAPAAAAZHJzL2Rvd25yZXYueG1sRI9Bi8IwFITvwv6H8Ba8&#10;aVpXF6lGEdkVDyKoC+Lt0TzbYvNSmmxb/70RBI/DzHzDzJedKUVDtSssK4iHEQji1OqCMwV/p9/B&#10;FITzyBpLy6TgTg6Wi4/eHBNtWz5Qc/SZCBB2CSrIva8SKV2ak0E3tBVx8K62NuiDrDOpa2wD3JRy&#10;FEXf0mDBYSHHitY5pbfjv1GwabFdfcU/ze52Xd8vp8n+vItJqf5nt5qB8NT5d/jV3moF4x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hENbrxAAAANsAAAAP&#10;AAAAAAAAAAAAAAAAAKkCAABkcnMvZG93bnJldi54bWxQSwUGAAAAAAQABAD6AAAAmgMAAAAA&#10;">
                  <v:rect id="Rectangle 13" o:spid="_x0000_s1089" style="position:absolute;left:5181;top:64;width:481;height:3599;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EVHHxQAA&#10;ANsAAAAPAAAAZHJzL2Rvd25yZXYueG1sRI9Ba8JAFITvgv9heUJvZmMrItFVammLBysaFTw+sq9J&#10;NPs2ZLca/71bEDwOM/MNM523phIXalxpWcEgikEQZ1aXnCvY7776YxDOI2usLJOCGzmYz7qdKSba&#10;XnlLl9TnIkDYJaig8L5OpHRZQQZdZGvi4P3axqAPssmlbvAa4KaSr3E8kgZLDgsF1vRRUHZO/4yC&#10;09Ec8o0endufHa5u6frz9L3YK/XSa98nIDy1/hl+tJdawfAN/r+EHyBn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ERUcfFAAAA2wAAAA8AAAAAAAAAAAAAAAAAlwIAAGRycy9k&#10;b3ducmV2LnhtbFBLBQYAAAAABAAEAPUAAACJAwAAAAA=&#10;" filled="f" stroked="f" strokecolor="#3465a4">
                    <v:stroke joinstyle="round"/>
                    <v:textbox>
                      <w:txbxContent>
                        <w:p w14:paraId="1FD89445" w14:textId="77777777" w:rsidR="00095A7D" w:rsidRDefault="00095A7D" w:rsidP="00F16048">
                          <w:pPr>
                            <w:jc w:val="center"/>
                          </w:pPr>
                        </w:p>
                      </w:txbxContent>
                    </v:textbox>
                  </v:rect>
                  <v:shape id="Text Box 14" o:spid="_x0000_s1090" type="#_x0000_t202" style="position:absolute;left:5181;top:2944;width:4679;height:6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SEXFxQAA&#10;ANsAAAAPAAAAZHJzL2Rvd25yZXYueG1sRI/dagIxFITvhb5DOAXvNKsspW6N0hZEC0rxB6p3h+S4&#10;Wbo5WTZR17dvCoVeDjPzDTOdd64WV2pD5VnBaJiBINbeVFwqOOwXg2cQISIbrD2TgjsFmM8eelMs&#10;jL/xlq67WIoE4VCgAhtjU0gZtCWHYegb4uSdfeswJtmW0rR4S3BXy3GWPUmHFacFiw29W9Lfu4tT&#10;8Lne6+NkmX9tGn0427fNhxnhSan+Y/f6AiJSF//Df+2VUZDn8Psl/QA5+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1IRcXFAAAA2wAAAA8AAAAAAAAAAAAAAAAAlwIAAGRycy9k&#10;b3ducmV2LnhtbFBLBQYAAAAABAAEAPUAAACJAwAAAAA=&#10;" filled="f" stroked="f" strokecolor="#3465a4">
                    <v:stroke joinstyle="round"/>
                    <v:textbox inset="0,0,0,0">
                      <w:txbxContent>
                        <w:p w14:paraId="33E732A8" w14:textId="77777777" w:rsidR="00095A7D" w:rsidRPr="005F7190" w:rsidRDefault="00095A7D" w:rsidP="00F16048">
                          <w:pPr>
                            <w:jc w:val="both"/>
                            <w:rPr>
                              <w:sz w:val="18"/>
                              <w:szCs w:val="16"/>
                              <w:lang w:val="fr-FR"/>
                            </w:rPr>
                          </w:pPr>
                          <w:r>
                            <w:rPr>
                              <w:sz w:val="18"/>
                              <w:szCs w:val="16"/>
                              <w:lang w:val="fr-FR"/>
                            </w:rPr>
                            <w:t>F</w:t>
                          </w:r>
                          <w:r w:rsidR="00E9238D">
                            <w:rPr>
                              <w:sz w:val="18"/>
                              <w:szCs w:val="16"/>
                              <w:lang w:val="fr-FR"/>
                            </w:rPr>
                            <w:t>igure 14</w:t>
                          </w:r>
                          <w:r w:rsidRPr="005F7190">
                            <w:rPr>
                              <w:sz w:val="18"/>
                              <w:szCs w:val="16"/>
                              <w:lang w:val="fr-FR"/>
                            </w:rPr>
                            <w:t xml:space="preserve">: </w:t>
                          </w:r>
                          <w:r>
                            <w:rPr>
                              <w:sz w:val="18"/>
                              <w:szCs w:val="16"/>
                              <w:lang w:val="fr-FR"/>
                            </w:rPr>
                            <w:t>« accuracy » pour les différents couples « train »/ « test » pour 8000 itérations</w:t>
                          </w:r>
                        </w:p>
                      </w:txbxContent>
                    </v:textbox>
                  </v:shape>
                </v:group>
                <v:shape id="Picture 46" o:spid="_x0000_s1091" type="#_x0000_t75" alt="../Screenshots/Screen%20Shot%202017-04-01%20at%2019.21.08.png" style="position:absolute;top:280657;width:2948305;height:5905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4G&#10;xNHEAAAA2wAAAA8AAABkcnMvZG93bnJldi54bWxEj91qAjEUhO+FvkM4BW9EsxaRshplVSpSvPDv&#10;AQ6bY3Z1c7Juoq5v3xQKvRxm5htmOm9tJR7U+NKxguEgAUGcO12yUXA6fvU/QfiArLFyTApe5GE+&#10;e+tMMdXuyXt6HIIREcI+RQVFCHUqpc8LsugHriaO3tk1FkOUjZG6wWeE20p+JMlYWiw5LhRY07Kg&#10;/Hq4WwXZrXfdmmy/zi7f1bJnyt1KLnZKdd/bbAIiUBv+w3/tjVYwGsPvl/gD5Ow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N4GxNHEAAAA2wAAAA8AAAAAAAAAAAAAAAAAnAIA&#10;AGRycy9kb3ducmV2LnhtbFBLBQYAAAAABAAEAPcAAACNAwAAAAA=&#10;">
                  <v:imagedata r:id="rId34" o:title="../Screenshots/Screen%20Shot%202017-04-01%20at%2019.21.08.png"/>
                  <v:path arrowok="t"/>
                </v:shape>
                <w10:wrap type="square"/>
              </v:group>
            </w:pict>
          </mc:Fallback>
        </mc:AlternateContent>
      </w:r>
    </w:p>
    <w:p w14:paraId="5E7D11CA" w14:textId="26B09448" w:rsidR="00276738" w:rsidRDefault="00276738" w:rsidP="00276738">
      <w:pPr>
        <w:ind w:firstLine="202"/>
        <w:rPr>
          <w:lang w:val="fr-FR"/>
        </w:rPr>
      </w:pPr>
    </w:p>
    <w:p w14:paraId="1854D323" w14:textId="39FC98F3" w:rsidR="00276738" w:rsidRPr="005F4A54" w:rsidRDefault="005F4A54" w:rsidP="00276738">
      <w:pPr>
        <w:ind w:firstLine="202"/>
        <w:rPr>
          <w:lang w:val="fr-FR"/>
        </w:rPr>
      </w:pPr>
      <w:r>
        <w:rPr>
          <w:lang w:val="fr-FR"/>
        </w:rPr>
        <w:t xml:space="preserve">Pour le </w:t>
      </w:r>
      <w:r w:rsidRPr="005F4A54">
        <w:rPr>
          <w:i/>
          <w:lang w:val="fr-FR"/>
        </w:rPr>
        <w:t>« batch »</w:t>
      </w:r>
      <w:r>
        <w:rPr>
          <w:lang w:val="fr-FR"/>
        </w:rPr>
        <w:t xml:space="preserve"> 9 on obtient de bons résultats sur l’ensemble de </w:t>
      </w:r>
      <w:r w:rsidRPr="005F4A54">
        <w:rPr>
          <w:i/>
          <w:lang w:val="fr-FR"/>
        </w:rPr>
        <w:t>« test »</w:t>
      </w:r>
      <w:r>
        <w:rPr>
          <w:i/>
          <w:lang w:val="fr-FR"/>
        </w:rPr>
        <w:t xml:space="preserve"> </w:t>
      </w:r>
      <w:r>
        <w:rPr>
          <w:lang w:val="fr-FR"/>
        </w:rPr>
        <w:t>qui sont confirmés (à 94%) sur</w:t>
      </w:r>
      <w:r w:rsidR="00647EAE">
        <w:rPr>
          <w:lang w:val="fr-FR"/>
        </w:rPr>
        <w:t xml:space="preserve"> l’ensemble de validation. C’est</w:t>
      </w:r>
      <w:r>
        <w:rPr>
          <w:lang w:val="fr-FR"/>
        </w:rPr>
        <w:t xml:space="preserve"> donc cette répartition qui nous a permis d’entraîner notre modèle final pour obtenir de bons résultats.</w:t>
      </w:r>
    </w:p>
    <w:p w14:paraId="0E87531E" w14:textId="05DF1059" w:rsidR="003A0C47" w:rsidRPr="00276738" w:rsidRDefault="00D34CB3" w:rsidP="003A0C47">
      <w:pPr>
        <w:pStyle w:val="Heading1"/>
        <w:rPr>
          <w:b/>
          <w:lang w:val="fr-FR"/>
        </w:rPr>
      </w:pPr>
      <w:r>
        <w:rPr>
          <w:noProof/>
          <w:lang w:val="en-GB" w:eastAsia="en-GB"/>
        </w:rPr>
        <w:lastRenderedPageBreak/>
        <mc:AlternateContent>
          <mc:Choice Requires="wpg">
            <w:drawing>
              <wp:anchor distT="0" distB="0" distL="114300" distR="114300" simplePos="0" relativeHeight="251675136" behindDoc="0" locked="0" layoutInCell="1" allowOverlap="1" wp14:anchorId="66EB7B12" wp14:editId="7682BEC8">
                <wp:simplePos x="0" y="0"/>
                <wp:positionH relativeFrom="column">
                  <wp:posOffset>8255</wp:posOffset>
                </wp:positionH>
                <wp:positionV relativeFrom="paragraph">
                  <wp:posOffset>-5361940</wp:posOffset>
                </wp:positionV>
                <wp:extent cx="3005455" cy="2633980"/>
                <wp:effectExtent l="0" t="0" r="0" b="7620"/>
                <wp:wrapSquare wrapText="bothSides"/>
                <wp:docPr id="58" name="Group 58"/>
                <wp:cNvGraphicFramePr/>
                <a:graphic xmlns:a="http://schemas.openxmlformats.org/drawingml/2006/main">
                  <a:graphicData uri="http://schemas.microsoft.com/office/word/2010/wordprocessingGroup">
                    <wpg:wgp>
                      <wpg:cNvGrpSpPr/>
                      <wpg:grpSpPr>
                        <a:xfrm>
                          <a:off x="0" y="0"/>
                          <a:ext cx="3005455" cy="2633980"/>
                          <a:chOff x="0" y="0"/>
                          <a:chExt cx="2990850" cy="3098004"/>
                        </a:xfrm>
                      </wpg:grpSpPr>
                      <wpg:grpSp>
                        <wpg:cNvPr id="30" name="Group 30"/>
                        <wpg:cNvGrpSpPr>
                          <a:grpSpLocks/>
                        </wpg:cNvGrpSpPr>
                        <wpg:grpSpPr bwMode="auto">
                          <a:xfrm>
                            <a:off x="36214" y="280657"/>
                            <a:ext cx="2917380" cy="2817347"/>
                            <a:chOff x="5181" y="64"/>
                            <a:chExt cx="4708" cy="3598"/>
                          </a:xfrm>
                        </wpg:grpSpPr>
                        <wps:wsp>
                          <wps:cNvPr id="31" name="Rectangle 13"/>
                          <wps:cNvSpPr>
                            <a:spLocks noChangeArrowheads="1"/>
                          </wps:cNvSpPr>
                          <wps:spPr bwMode="auto">
                            <a:xfrm>
                              <a:off x="5181" y="64"/>
                              <a:ext cx="478" cy="359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2FBF9504" w14:textId="77777777" w:rsidR="00095A7D" w:rsidRDefault="00095A7D" w:rsidP="00B74312">
                                <w:pPr>
                                  <w:jc w:val="center"/>
                                </w:pPr>
                              </w:p>
                            </w:txbxContent>
                          </wps:txbx>
                          <wps:bodyPr rot="0" vert="horz" wrap="none" lIns="91440" tIns="45720" rIns="91440" bIns="45720" anchor="ctr" anchorCtr="0" upright="1">
                            <a:noAutofit/>
                          </wps:bodyPr>
                        </wps:wsp>
                        <wps:wsp>
                          <wps:cNvPr id="35" name="Text Box 14"/>
                          <wps:cNvSpPr txBox="1">
                            <a:spLocks noChangeArrowheads="1"/>
                          </wps:cNvSpPr>
                          <wps:spPr bwMode="auto">
                            <a:xfrm>
                              <a:off x="5210" y="2740"/>
                              <a:ext cx="4679" cy="89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63C493B1" w14:textId="68FFB656" w:rsidR="00095A7D" w:rsidRPr="005F7190" w:rsidRDefault="00095A7D" w:rsidP="00B74312">
                                <w:pPr>
                                  <w:jc w:val="both"/>
                                  <w:rPr>
                                    <w:sz w:val="18"/>
                                    <w:szCs w:val="16"/>
                                    <w:lang w:val="fr-FR"/>
                                  </w:rPr>
                                </w:pPr>
                                <w:r>
                                  <w:rPr>
                                    <w:sz w:val="18"/>
                                    <w:szCs w:val="16"/>
                                    <w:lang w:val="fr-FR"/>
                                  </w:rPr>
                                  <w:t>F</w:t>
                                </w:r>
                                <w:r w:rsidR="00E9238D">
                                  <w:rPr>
                                    <w:sz w:val="18"/>
                                    <w:szCs w:val="16"/>
                                    <w:lang w:val="fr-FR"/>
                                  </w:rPr>
                                  <w:t>igure 13</w:t>
                                </w:r>
                                <w:r w:rsidRPr="005F7190">
                                  <w:rPr>
                                    <w:sz w:val="18"/>
                                    <w:szCs w:val="16"/>
                                    <w:lang w:val="fr-FR"/>
                                  </w:rPr>
                                  <w:t xml:space="preserve">: </w:t>
                                </w:r>
                                <w:r>
                                  <w:rPr>
                                    <w:sz w:val="18"/>
                                    <w:szCs w:val="16"/>
                                    <w:lang w:val="fr-FR"/>
                                  </w:rPr>
                                  <w:t>Evolution de l’ « accuracy » en fonction du nombre d’itérations dans le cas où les feuilles sont groupées (courbe bleue et rouge) par famille et dans le cas de base (courbes grise et jaune)  sur les ensembles « train » et « test »</w:t>
                                </w:r>
                              </w:p>
                            </w:txbxContent>
                          </wps:txbx>
                          <wps:bodyPr rot="0" vert="horz" wrap="square" lIns="0" tIns="0" rIns="0" bIns="0" anchor="t" anchorCtr="0">
                            <a:noAutofit/>
                          </wps:bodyPr>
                        </wps:wsp>
                      </wpg:grpSp>
                      <pic:pic xmlns:pic="http://schemas.openxmlformats.org/drawingml/2006/picture">
                        <pic:nvPicPr>
                          <pic:cNvPr id="41" name="Picture 41" descr="../Downloads/Picture1.png"/>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90850" cy="233108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6EB7B12" id="Group 58" o:spid="_x0000_s1092" style="position:absolute;left:0;text-align:left;margin-left:.65pt;margin-top:-422.15pt;width:236.65pt;height:207.4pt;z-index:251675136;mso-width-relative:margin;mso-height-relative:margin" coordsize="2990850,309800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">
                <v:group id="Group 30" o:spid="_x0000_s1093" style="position:absolute;left:36214;top:280657;width:2917380;height:2817347" coordorigin="5181,64" coordsize="4708,359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iJ56wgAAANsAAAAPAAAAZHJzL2Rvd25yZXYueG1sRE9Na8JAEL0X/A/LCN7q&#10;JkqLRNcgYqUHKTQRxNuQHZOQ7GzIbpP477uHQo+P971LJ9OKgXpXW1YQLyMQxIXVNZcKrvnH6waE&#10;88gaW8uk4EkO0v3sZYeJtiN/05D5UoQQdgkqqLzvEildUZFBt7QdceAetjfoA+xLqXscQ7hp5SqK&#10;3qXBmkNDhR0dKyqa7McoOI84Htbxabg0j+Pznr993S4xKbWYT4ctCE+T/xf/uT+1gnVYH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poieesIAAADbAAAADwAA&#10;AAAAAAAAAAAAAACpAgAAZHJzL2Rvd25yZXYueG1sUEsFBgAAAAAEAAQA+gAAAJgDAAAAAA==&#10;">
                  <v:rect id="Rectangle 13" o:spid="_x0000_s1094" style="position:absolute;left:5181;top:64;width:478;height:3598;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iRlWxAAA&#10;ANsAAAAPAAAAZHJzL2Rvd25yZXYueG1sRI9Bi8IwFITvC/6H8ARva6qCLF2jqKh4UNHqwh4fzdu2&#10;2ryUJmr990ZY8DjMzDfMaNKYUtyodoVlBb1uBII4tbrgTMHpuPz8AuE8ssbSMil4kIPJuPUxwljb&#10;Ox/olvhMBAi7GBXk3lexlC7NyaDr2oo4eH+2NuiDrDOpa7wHuCllP4qG0mDBYSHHiuY5pZfkahSc&#10;f81PttfDS7M94uaR7Bbn1eykVKfdTL9BeGr8O/zfXmsFgx68voQfIM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okZVsQAAADbAAAADwAAAAAAAAAAAAAAAACXAgAAZHJzL2Rv&#10;d25yZXYueG1sUEsFBgAAAAAEAAQA9QAAAIgDAAAAAA==&#10;" filled="f" stroked="f" strokecolor="#3465a4">
                    <v:stroke joinstyle="round"/>
                    <v:textbox>
                      <w:txbxContent>
                        <w:p w14:paraId="2FBF9504" w14:textId="77777777" w:rsidR="00095A7D" w:rsidRDefault="00095A7D" w:rsidP="00B74312">
                          <w:pPr>
                            <w:jc w:val="center"/>
                          </w:pPr>
                        </w:p>
                      </w:txbxContent>
                    </v:textbox>
                  </v:rect>
                  <v:shape id="Text Box 14" o:spid="_x0000_s1095" type="#_x0000_t202" style="position:absolute;left:5210;top:2740;width:4679;height:8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ApMjxgAA&#10;ANsAAAAPAAAAZHJzL2Rvd25yZXYueG1sRI/dagIxFITvC32HcAq906y1Fl2NYoXSFhTxB9S7Q3Lc&#10;LG5Olk2q27dvCoVeDjPzDTOZta4SV2pC6VlBr5uBINbelFwo2O/eOkMQISIbrDyTgm8KMJve300w&#10;N/7GG7puYyEShEOOCmyMdS5l0JYchq6viZN39o3DmGRTSNPgLcFdJZ+y7EU6LDktWKxpYUlftl9O&#10;wXq508fR+/NhVev92b6uPk0PT0o9PrTzMYhIbfwP/7U/jIL+AH6/pB8gp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KApMjxgAAANsAAAAPAAAAAAAAAAAAAAAAAJcCAABkcnMv&#10;ZG93bnJldi54bWxQSwUGAAAAAAQABAD1AAAAigMAAAAA&#10;" filled="f" stroked="f" strokecolor="#3465a4">
                    <v:stroke joinstyle="round"/>
                    <v:textbox inset="0,0,0,0">
                      <w:txbxContent>
                        <w:p w14:paraId="63C493B1" w14:textId="68FFB656" w:rsidR="00095A7D" w:rsidRPr="005F7190" w:rsidRDefault="00095A7D" w:rsidP="00B74312">
                          <w:pPr>
                            <w:jc w:val="both"/>
                            <w:rPr>
                              <w:sz w:val="18"/>
                              <w:szCs w:val="16"/>
                              <w:lang w:val="fr-FR"/>
                            </w:rPr>
                          </w:pPr>
                          <w:r>
                            <w:rPr>
                              <w:sz w:val="18"/>
                              <w:szCs w:val="16"/>
                              <w:lang w:val="fr-FR"/>
                            </w:rPr>
                            <w:t>F</w:t>
                          </w:r>
                          <w:r w:rsidR="00E9238D">
                            <w:rPr>
                              <w:sz w:val="18"/>
                              <w:szCs w:val="16"/>
                              <w:lang w:val="fr-FR"/>
                            </w:rPr>
                            <w:t>igure 13</w:t>
                          </w:r>
                          <w:r w:rsidRPr="005F7190">
                            <w:rPr>
                              <w:sz w:val="18"/>
                              <w:szCs w:val="16"/>
                              <w:lang w:val="fr-FR"/>
                            </w:rPr>
                            <w:t xml:space="preserve">: </w:t>
                          </w:r>
                          <w:r>
                            <w:rPr>
                              <w:sz w:val="18"/>
                              <w:szCs w:val="16"/>
                              <w:lang w:val="fr-FR"/>
                            </w:rPr>
                            <w:t>Evolution de l’ « accuracy » en fonction du nombre d’itérations dans le cas où les feuilles sont groupées (courbe bleue et rouge) par famille et dans le cas de base (courbes grise et jaune)  sur les ensembles « train » et « test »</w:t>
                          </w:r>
                        </w:p>
                      </w:txbxContent>
                    </v:textbox>
                  </v:shape>
                </v:group>
                <v:shape id="Picture 41" o:spid="_x0000_s1096" type="#_x0000_t75" alt="../Downloads/Picture1.png" style="position:absolute;width:2990850;height:23310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ne&#10;NVrDAAAA2wAAAA8AAABkcnMvZG93bnJldi54bWxEj0FrwkAUhO+F/oflFbzVTSSUGl1FAoLgJbWC&#10;10f2mQSzb5PdNcZ/3y0Uehxm5htmvZ1MJ0ZyvrWsIJ0nIIgrq1uuFZy/9++fIHxA1thZJgVP8rDd&#10;vL6sMdf2wV80nkItIoR9jgqaEPpcSl81ZNDPbU8cvat1BkOUrpba4SPCTScXSfIhDbYcFxrsqWio&#10;up3uRsFQ8iUL4308Xpa30kzL4uqGQqnZ27RbgQg0hf/wX/ugFWQp/H6JP0Buf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md41WsMAAADbAAAADwAAAAAAAAAAAAAAAACcAgAA&#10;ZHJzL2Rvd25yZXYueG1sUEsFBgAAAAAEAAQA9wAAAIwDAAAAAA==&#10;">
                  <v:imagedata r:id="rId36" o:title="../Downloads/Picture1.png"/>
                  <v:path arrowok="t"/>
                </v:shape>
                <w10:wrap type="square"/>
              </v:group>
            </w:pict>
          </mc:Fallback>
        </mc:AlternateContent>
      </w:r>
      <w:r w:rsidR="00757BBA" w:rsidRPr="00276738">
        <w:rPr>
          <w:b/>
          <w:lang w:val="fr-FR"/>
        </w:rPr>
        <w:t>Conclusion</w:t>
      </w:r>
    </w:p>
    <w:p w14:paraId="612FA2CE" w14:textId="77777777" w:rsidR="00D03DF7" w:rsidRPr="00276738" w:rsidRDefault="00D03DF7" w:rsidP="00D03DF7">
      <w:pPr>
        <w:rPr>
          <w:lang w:val="fr-FR"/>
        </w:rPr>
      </w:pPr>
    </w:p>
    <w:p w14:paraId="56196A91" w14:textId="509F2594" w:rsidR="00D03DF7" w:rsidRDefault="00647EAE" w:rsidP="00D03DF7">
      <w:pPr>
        <w:rPr>
          <w:lang w:val="fr-FR"/>
        </w:rPr>
      </w:pPr>
      <w:r>
        <w:rPr>
          <w:lang w:val="fr-FR"/>
        </w:rPr>
        <w:t>Pour conclure, nous avons tenté d’analyser l’influence de différents paramètres sur les performances de notre réseau de neurone. Cette analyse nous a permis d’obtenir des résultats que nous jugeons satisfaisants, notamment si nous prenons en compte la faible quantité d’échantillons donc nous disposions.</w:t>
      </w:r>
    </w:p>
    <w:p w14:paraId="6B08EDFE" w14:textId="77777777" w:rsidR="00647EAE" w:rsidRDefault="00647EAE" w:rsidP="00D03DF7">
      <w:pPr>
        <w:rPr>
          <w:lang w:val="fr-FR"/>
        </w:rPr>
      </w:pPr>
    </w:p>
    <w:p w14:paraId="047185CC" w14:textId="242C574D" w:rsidR="00647EAE" w:rsidRDefault="00647EAE" w:rsidP="00D03DF7">
      <w:pPr>
        <w:rPr>
          <w:lang w:val="fr-FR"/>
        </w:rPr>
      </w:pPr>
      <w:r>
        <w:rPr>
          <w:lang w:val="fr-FR"/>
        </w:rPr>
        <w:t xml:space="preserve">Cependant, </w:t>
      </w:r>
      <w:r w:rsidR="00053A1A">
        <w:rPr>
          <w:lang w:val="fr-FR"/>
        </w:rPr>
        <w:t>nous avions conscience que pour obtenir un réseau de neurone avec une performance optimale nous aurions besoin d’effectuer une analyse beaucoup plus poussée. E</w:t>
      </w:r>
      <w:r w:rsidR="00EF6DB4">
        <w:rPr>
          <w:lang w:val="fr-FR"/>
        </w:rPr>
        <w:t>n effet, il est possible de conduire plusieurs centaines d’expériences sur un jeu de données en modifiant les paramètres que nous avons identifiés mais aussi la fonction d’activation, la méthode de résolution du maximum de vraisemblance…</w:t>
      </w:r>
    </w:p>
    <w:p w14:paraId="541DE2A3" w14:textId="4DD63848" w:rsidR="00EF6DB4" w:rsidRDefault="00EF6DB4" w:rsidP="00D03DF7">
      <w:pPr>
        <w:rPr>
          <w:lang w:val="fr-FR"/>
        </w:rPr>
      </w:pPr>
    </w:p>
    <w:p w14:paraId="198C73DD" w14:textId="6457C858" w:rsidR="00EF6DB4" w:rsidRDefault="000F6117" w:rsidP="00D03DF7">
      <w:pPr>
        <w:rPr>
          <w:lang w:val="fr-FR"/>
        </w:rPr>
      </w:pPr>
      <w:r>
        <w:rPr>
          <w:lang w:val="fr-FR"/>
        </w:rPr>
        <w:t>La dernière piste d’amélioration que nous n’avons pas pu explorer est le traitement des données en entrée de notre réseau de neurones. Nous avons conscience de l’importance de cette étape</w:t>
      </w:r>
      <w:r w:rsidR="00E64424">
        <w:rPr>
          <w:lang w:val="fr-FR"/>
        </w:rPr>
        <w:t xml:space="preserve"> car une forme adaptée pour les données que nous appliquons en entrée de notre réseau de neurone peut donner de biens meilleurs résultats. </w:t>
      </w:r>
    </w:p>
    <w:p w14:paraId="62BC13FD" w14:textId="77777777" w:rsidR="00E64424" w:rsidRDefault="00E64424" w:rsidP="00D03DF7">
      <w:pPr>
        <w:rPr>
          <w:lang w:val="fr-FR"/>
        </w:rPr>
      </w:pPr>
    </w:p>
    <w:p w14:paraId="16ADC657" w14:textId="6E49B5F7" w:rsidR="00E64424" w:rsidRDefault="00E64424" w:rsidP="00D03DF7">
      <w:pPr>
        <w:rPr>
          <w:lang w:val="fr-FR"/>
        </w:rPr>
      </w:pPr>
      <w:r>
        <w:rPr>
          <w:lang w:val="fr-FR"/>
        </w:rPr>
        <w:t>Nous avons fait le choix de nous concentrer sur la construction du réseau, notamment en raison de la provenance des données : ce jeu provient d’un challenge Kaggle, ce qui nous laisse supposer qu’elles ont déjà été traitées.</w:t>
      </w:r>
    </w:p>
    <w:p w14:paraId="1CD6BC9E" w14:textId="77777777" w:rsidR="00E64424" w:rsidRDefault="00E64424" w:rsidP="00D03DF7">
      <w:pPr>
        <w:rPr>
          <w:lang w:val="fr-FR"/>
        </w:rPr>
      </w:pPr>
    </w:p>
    <w:p w14:paraId="750EC4D9" w14:textId="5022665D" w:rsidR="00E64424" w:rsidRDefault="00E64424" w:rsidP="00D03DF7">
      <w:pPr>
        <w:rPr>
          <w:lang w:val="fr-FR"/>
        </w:rPr>
      </w:pPr>
      <w:r>
        <w:rPr>
          <w:lang w:val="fr-FR"/>
        </w:rPr>
        <w:t>Finalement, nous pouvons tout de même dire que l’application du Deep Learning à la reconnaissance de feuille est prometteuse en raison du nombre très élevé d’espèces d’arbres présentes sur Terre. De plus, ce problème n’étant pas relié à des problématiques vitales, les conséquences d’une erreur de classification sont assez faibles</w:t>
      </w:r>
      <w:r w:rsidR="00DB7862">
        <w:rPr>
          <w:lang w:val="fr-FR"/>
        </w:rPr>
        <w:t xml:space="preserve">, ce qui nous permet de dire que notre modèle apporte une </w:t>
      </w:r>
      <w:r w:rsidR="0024718D">
        <w:rPr>
          <w:lang w:val="fr-FR"/>
        </w:rPr>
        <w:t xml:space="preserve">réelle valeur ajoutée pour la résolution de ce problème. </w:t>
      </w:r>
    </w:p>
    <w:p w14:paraId="788C697B" w14:textId="55791A8A" w:rsidR="00A523EC" w:rsidRPr="00276738" w:rsidRDefault="000C1FD9">
      <w:pPr>
        <w:pStyle w:val="Heading1"/>
        <w:numPr>
          <w:ilvl w:val="0"/>
          <w:numId w:val="0"/>
        </w:numPr>
        <w:rPr>
          <w:b/>
          <w:lang w:val="fr-FR"/>
        </w:rPr>
      </w:pPr>
      <w:r w:rsidRPr="00276738">
        <w:rPr>
          <w:b/>
          <w:lang w:val="fr-FR"/>
        </w:rPr>
        <w:t>Références</w:t>
      </w:r>
    </w:p>
    <w:p w14:paraId="75F78014" w14:textId="77777777" w:rsidR="00DE2D11" w:rsidRPr="00790E3F" w:rsidRDefault="00DE2D11" w:rsidP="00DE2D11">
      <w:pPr>
        <w:pStyle w:val="References"/>
      </w:pPr>
      <w:r w:rsidRPr="00647EAE">
        <w:rPr>
          <w:lang w:val="fr-FR"/>
        </w:rPr>
        <w:t xml:space="preserve">Challenge : </w:t>
      </w:r>
      <w:hyperlink r:id="rId37" w:history="1">
        <w:r w:rsidRPr="00790E3F">
          <w:rPr>
            <w:rStyle w:val="Hyperlink"/>
          </w:rPr>
          <w:t>https://www.kaggle.com/c/leaf-classification</w:t>
        </w:r>
      </w:hyperlink>
    </w:p>
    <w:p w14:paraId="32F96F6F" w14:textId="77777777" w:rsidR="00DE2D11" w:rsidRPr="00790E3F" w:rsidRDefault="00DE2D11" w:rsidP="00DE2D11">
      <w:pPr>
        <w:pStyle w:val="References"/>
      </w:pPr>
      <w:r w:rsidRPr="00790E3F">
        <w:t>Kai Xuan Wei. A simple 2-layer neural network model :</w:t>
      </w:r>
    </w:p>
    <w:p w14:paraId="2634CC05" w14:textId="77777777" w:rsidR="00DE2D11" w:rsidRPr="00790E3F" w:rsidRDefault="00265CD9" w:rsidP="00DE2D11">
      <w:pPr>
        <w:pStyle w:val="References"/>
        <w:numPr>
          <w:ilvl w:val="0"/>
          <w:numId w:val="0"/>
        </w:numPr>
        <w:ind w:left="360"/>
      </w:pPr>
      <w:hyperlink r:id="rId38" w:history="1">
        <w:r w:rsidR="00DE2D11" w:rsidRPr="00790E3F">
          <w:rPr>
            <w:rStyle w:val="Hyperlink"/>
          </w:rPr>
          <w:t>https://www.kaggle.com/vandermode/digit-recognizer/a-simple-2-layer-neural-network-model/notebook</w:t>
        </w:r>
      </w:hyperlink>
    </w:p>
    <w:p w14:paraId="5283955C" w14:textId="77777777" w:rsidR="00DE2D11" w:rsidRPr="00790E3F" w:rsidRDefault="00DE2D11" w:rsidP="00DE2D11">
      <w:pPr>
        <w:pStyle w:val="References"/>
      </w:pPr>
      <w:r w:rsidRPr="00790E3F">
        <w:t>Pierre. Bag-of-words model with SIFT descriptor :</w:t>
      </w:r>
    </w:p>
    <w:p w14:paraId="1D05D772" w14:textId="77777777" w:rsidR="00DE2D11" w:rsidRPr="00790E3F" w:rsidRDefault="00265CD9" w:rsidP="00DE2D11">
      <w:pPr>
        <w:pStyle w:val="References"/>
        <w:numPr>
          <w:ilvl w:val="0"/>
          <w:numId w:val="0"/>
        </w:numPr>
        <w:ind w:left="360"/>
      </w:pPr>
      <w:hyperlink r:id="rId39" w:history="1">
        <w:r w:rsidR="00DE2D11" w:rsidRPr="00790E3F">
          <w:rPr>
            <w:rStyle w:val="Hyperlink"/>
          </w:rPr>
          <w:t>https://www.kaggle.com/pierre54/leaf-classification/bag-of-words-model-with-sift-descriptors</w:t>
        </w:r>
      </w:hyperlink>
    </w:p>
    <w:p w14:paraId="0426EEE9" w14:textId="77777777" w:rsidR="00DE2D11" w:rsidRPr="00857457" w:rsidRDefault="00DE2D11" w:rsidP="00DE2D11">
      <w:pPr>
        <w:pStyle w:val="References"/>
        <w:rPr>
          <w:lang w:val="fr-FR"/>
        </w:rPr>
      </w:pPr>
      <w:r>
        <w:rPr>
          <w:lang w:val="fr-FR"/>
        </w:rPr>
        <w:t>Hervé Le Borgne : Deep Learning / Apprentissage profond</w:t>
      </w:r>
    </w:p>
    <w:p w14:paraId="4E13FB33" w14:textId="7336F513" w:rsidR="00A523EC" w:rsidRPr="00276738" w:rsidRDefault="00A523EC">
      <w:pPr>
        <w:pStyle w:val="References"/>
        <w:numPr>
          <w:ilvl w:val="0"/>
          <w:numId w:val="0"/>
        </w:numPr>
        <w:rPr>
          <w:lang w:val="fr-FR"/>
        </w:rPr>
      </w:pPr>
    </w:p>
    <w:sectPr w:rsidR="00A523EC" w:rsidRPr="00276738" w:rsidSect="00ED3560">
      <w:headerReference w:type="default" r:id="rId40"/>
      <w:footerReference w:type="even" r:id="rId41"/>
      <w:footerReference w:type="default" r:id="rId42"/>
      <w:pgSz w:w="12240" w:h="15840"/>
      <w:pgMar w:top="1440" w:right="902" w:bottom="1627" w:left="1440" w:header="432" w:footer="1080" w:gutter="0"/>
      <w:pgNumType w:start="1"/>
      <w:cols w:num="2" w:space="454"/>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C5CFA9" w14:textId="77777777" w:rsidR="00265CD9" w:rsidRDefault="00265CD9">
      <w:r>
        <w:separator/>
      </w:r>
    </w:p>
  </w:endnote>
  <w:endnote w:type="continuationSeparator" w:id="0">
    <w:p w14:paraId="0ADD1605" w14:textId="77777777" w:rsidR="00265CD9" w:rsidRDefault="00265C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Mangal">
    <w:panose1 w:val="02040503050203030202"/>
    <w:charset w:val="01"/>
    <w:family w:val="roman"/>
    <w:notTrueType/>
    <w:pitch w:val="variable"/>
    <w:sig w:usb0="00002000" w:usb1="00000000" w:usb2="00000000" w:usb3="00000000" w:csb0="00000000"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45729F" w14:textId="77777777" w:rsidR="00095A7D" w:rsidRDefault="00095A7D" w:rsidP="00095A7D">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A4B27EF" w14:textId="77777777" w:rsidR="00095A7D" w:rsidRDefault="00095A7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2F2F4" w14:textId="77777777" w:rsidR="00095A7D" w:rsidRDefault="00095A7D" w:rsidP="00095A7D">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34CB3">
      <w:rPr>
        <w:rStyle w:val="PageNumber"/>
        <w:noProof/>
      </w:rPr>
      <w:t>2</w:t>
    </w:r>
    <w:r>
      <w:rPr>
        <w:rStyle w:val="PageNumber"/>
      </w:rPr>
      <w:fldChar w:fldCharType="end"/>
    </w:r>
  </w:p>
  <w:p w14:paraId="5EFF4DCF" w14:textId="77777777" w:rsidR="00095A7D" w:rsidRDefault="00095A7D" w:rsidP="00ED3560">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7F1AD3" w14:textId="77777777" w:rsidR="00265CD9" w:rsidRDefault="00265CD9">
      <w:r>
        <w:separator/>
      </w:r>
    </w:p>
  </w:footnote>
  <w:footnote w:type="continuationSeparator" w:id="0">
    <w:p w14:paraId="29857E71" w14:textId="77777777" w:rsidR="00265CD9" w:rsidRDefault="00265CD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BC88D" w14:textId="77777777" w:rsidR="00095A7D" w:rsidRDefault="00095A7D">
    <w:pPr>
      <w:ind w:right="360"/>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0000002"/>
    <w:multiLevelType w:val="multilevel"/>
    <w:tmpl w:val="00000002"/>
    <w:name w:val="WW8Num1"/>
    <w:lvl w:ilvl="0">
      <w:start w:val="1"/>
      <w:numFmt w:val="decimal"/>
      <w:pStyle w:val="Heading1"/>
      <w:suff w:val="space"/>
      <w:lvlText w:val="%1."/>
      <w:lvlJc w:val="left"/>
      <w:pPr>
        <w:tabs>
          <w:tab w:val="num" w:pos="0"/>
        </w:tabs>
        <w:ind w:left="432" w:hanging="432"/>
      </w:pPr>
    </w:lvl>
    <w:lvl w:ilvl="1">
      <w:start w:val="1"/>
      <w:numFmt w:val="decimal"/>
      <w:pStyle w:val="Heading2"/>
      <w:suff w:val="space"/>
      <w:lvlText w:val="%1.%2."/>
      <w:lvlJc w:val="left"/>
      <w:pPr>
        <w:tabs>
          <w:tab w:val="num" w:pos="283"/>
        </w:tabs>
        <w:ind w:left="859"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nsid w:val="00000003"/>
    <w:multiLevelType w:val="singleLevel"/>
    <w:tmpl w:val="00000003"/>
    <w:name w:val="WW8Num7"/>
    <w:lvl w:ilvl="0">
      <w:start w:val="1"/>
      <w:numFmt w:val="decimal"/>
      <w:pStyle w:val="References"/>
      <w:lvlText w:val="[%1]"/>
      <w:lvlJc w:val="left"/>
      <w:pPr>
        <w:tabs>
          <w:tab w:val="num" w:pos="360"/>
        </w:tabs>
        <w:ind w:left="360" w:hanging="360"/>
      </w:pPr>
    </w:lvl>
  </w:abstractNum>
  <w:abstractNum w:abstractNumId="3">
    <w:nsid w:val="03894F06"/>
    <w:multiLevelType w:val="multilevel"/>
    <w:tmpl w:val="EF24B99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DE33A91"/>
    <w:multiLevelType w:val="hybridMultilevel"/>
    <w:tmpl w:val="402C5270"/>
    <w:lvl w:ilvl="0" w:tplc="937C62AE">
      <w:numFmt w:val="bullet"/>
      <w:lvlText w:val="-"/>
      <w:lvlJc w:val="left"/>
      <w:pPr>
        <w:ind w:left="762" w:hanging="360"/>
      </w:pPr>
      <w:rPr>
        <w:rFonts w:ascii="Times New Roman" w:eastAsia="Times New Roman" w:hAnsi="Times New Roman" w:cs="Times New Roman" w:hint="default"/>
      </w:rPr>
    </w:lvl>
    <w:lvl w:ilvl="1" w:tplc="08090003" w:tentative="1">
      <w:start w:val="1"/>
      <w:numFmt w:val="bullet"/>
      <w:lvlText w:val="o"/>
      <w:lvlJc w:val="left"/>
      <w:pPr>
        <w:ind w:left="1482" w:hanging="360"/>
      </w:pPr>
      <w:rPr>
        <w:rFonts w:ascii="Courier New" w:hAnsi="Courier New" w:cs="Courier New" w:hint="default"/>
      </w:rPr>
    </w:lvl>
    <w:lvl w:ilvl="2" w:tplc="08090005" w:tentative="1">
      <w:start w:val="1"/>
      <w:numFmt w:val="bullet"/>
      <w:lvlText w:val=""/>
      <w:lvlJc w:val="left"/>
      <w:pPr>
        <w:ind w:left="2202" w:hanging="360"/>
      </w:pPr>
      <w:rPr>
        <w:rFonts w:ascii="Wingdings" w:hAnsi="Wingdings" w:hint="default"/>
      </w:rPr>
    </w:lvl>
    <w:lvl w:ilvl="3" w:tplc="08090001" w:tentative="1">
      <w:start w:val="1"/>
      <w:numFmt w:val="bullet"/>
      <w:lvlText w:val=""/>
      <w:lvlJc w:val="left"/>
      <w:pPr>
        <w:ind w:left="2922" w:hanging="360"/>
      </w:pPr>
      <w:rPr>
        <w:rFonts w:ascii="Symbol" w:hAnsi="Symbol" w:hint="default"/>
      </w:rPr>
    </w:lvl>
    <w:lvl w:ilvl="4" w:tplc="08090003" w:tentative="1">
      <w:start w:val="1"/>
      <w:numFmt w:val="bullet"/>
      <w:lvlText w:val="o"/>
      <w:lvlJc w:val="left"/>
      <w:pPr>
        <w:ind w:left="3642" w:hanging="360"/>
      </w:pPr>
      <w:rPr>
        <w:rFonts w:ascii="Courier New" w:hAnsi="Courier New" w:cs="Courier New" w:hint="default"/>
      </w:rPr>
    </w:lvl>
    <w:lvl w:ilvl="5" w:tplc="08090005" w:tentative="1">
      <w:start w:val="1"/>
      <w:numFmt w:val="bullet"/>
      <w:lvlText w:val=""/>
      <w:lvlJc w:val="left"/>
      <w:pPr>
        <w:ind w:left="4362" w:hanging="360"/>
      </w:pPr>
      <w:rPr>
        <w:rFonts w:ascii="Wingdings" w:hAnsi="Wingdings" w:hint="default"/>
      </w:rPr>
    </w:lvl>
    <w:lvl w:ilvl="6" w:tplc="08090001" w:tentative="1">
      <w:start w:val="1"/>
      <w:numFmt w:val="bullet"/>
      <w:lvlText w:val=""/>
      <w:lvlJc w:val="left"/>
      <w:pPr>
        <w:ind w:left="5082" w:hanging="360"/>
      </w:pPr>
      <w:rPr>
        <w:rFonts w:ascii="Symbol" w:hAnsi="Symbol" w:hint="default"/>
      </w:rPr>
    </w:lvl>
    <w:lvl w:ilvl="7" w:tplc="08090003" w:tentative="1">
      <w:start w:val="1"/>
      <w:numFmt w:val="bullet"/>
      <w:lvlText w:val="o"/>
      <w:lvlJc w:val="left"/>
      <w:pPr>
        <w:ind w:left="5802" w:hanging="360"/>
      </w:pPr>
      <w:rPr>
        <w:rFonts w:ascii="Courier New" w:hAnsi="Courier New" w:cs="Courier New" w:hint="default"/>
      </w:rPr>
    </w:lvl>
    <w:lvl w:ilvl="8" w:tplc="08090005" w:tentative="1">
      <w:start w:val="1"/>
      <w:numFmt w:val="bullet"/>
      <w:lvlText w:val=""/>
      <w:lvlJc w:val="left"/>
      <w:pPr>
        <w:ind w:left="6522" w:hanging="360"/>
      </w:pPr>
      <w:rPr>
        <w:rFonts w:ascii="Wingdings" w:hAnsi="Wingdings" w:hint="default"/>
      </w:rPr>
    </w:lvl>
  </w:abstractNum>
  <w:abstractNum w:abstractNumId="5">
    <w:nsid w:val="7BD7302A"/>
    <w:multiLevelType w:val="hybridMultilevel"/>
    <w:tmpl w:val="BCFCA424"/>
    <w:lvl w:ilvl="0" w:tplc="EC867CA8">
      <w:start w:val="2"/>
      <w:numFmt w:val="bullet"/>
      <w:lvlText w:val="-"/>
      <w:lvlJc w:val="left"/>
      <w:pPr>
        <w:ind w:left="562" w:hanging="360"/>
      </w:pPr>
      <w:rPr>
        <w:rFonts w:ascii="Times New Roman" w:eastAsia="Times New Roman" w:hAnsi="Times New Roman" w:cs="Times New Roman" w:hint="default"/>
      </w:rPr>
    </w:lvl>
    <w:lvl w:ilvl="1" w:tplc="040C0003" w:tentative="1">
      <w:start w:val="1"/>
      <w:numFmt w:val="bullet"/>
      <w:lvlText w:val="o"/>
      <w:lvlJc w:val="left"/>
      <w:pPr>
        <w:ind w:left="1282" w:hanging="360"/>
      </w:pPr>
      <w:rPr>
        <w:rFonts w:ascii="Courier New" w:hAnsi="Courier New" w:cs="Courier New" w:hint="default"/>
      </w:rPr>
    </w:lvl>
    <w:lvl w:ilvl="2" w:tplc="040C0005" w:tentative="1">
      <w:start w:val="1"/>
      <w:numFmt w:val="bullet"/>
      <w:lvlText w:val=""/>
      <w:lvlJc w:val="left"/>
      <w:pPr>
        <w:ind w:left="2002" w:hanging="360"/>
      </w:pPr>
      <w:rPr>
        <w:rFonts w:ascii="Wingdings" w:hAnsi="Wingdings" w:hint="default"/>
      </w:rPr>
    </w:lvl>
    <w:lvl w:ilvl="3" w:tplc="040C0001" w:tentative="1">
      <w:start w:val="1"/>
      <w:numFmt w:val="bullet"/>
      <w:lvlText w:val=""/>
      <w:lvlJc w:val="left"/>
      <w:pPr>
        <w:ind w:left="2722" w:hanging="360"/>
      </w:pPr>
      <w:rPr>
        <w:rFonts w:ascii="Symbol" w:hAnsi="Symbol" w:hint="default"/>
      </w:rPr>
    </w:lvl>
    <w:lvl w:ilvl="4" w:tplc="040C0003" w:tentative="1">
      <w:start w:val="1"/>
      <w:numFmt w:val="bullet"/>
      <w:lvlText w:val="o"/>
      <w:lvlJc w:val="left"/>
      <w:pPr>
        <w:ind w:left="3442" w:hanging="360"/>
      </w:pPr>
      <w:rPr>
        <w:rFonts w:ascii="Courier New" w:hAnsi="Courier New" w:cs="Courier New" w:hint="default"/>
      </w:rPr>
    </w:lvl>
    <w:lvl w:ilvl="5" w:tplc="040C0005" w:tentative="1">
      <w:start w:val="1"/>
      <w:numFmt w:val="bullet"/>
      <w:lvlText w:val=""/>
      <w:lvlJc w:val="left"/>
      <w:pPr>
        <w:ind w:left="4162" w:hanging="360"/>
      </w:pPr>
      <w:rPr>
        <w:rFonts w:ascii="Wingdings" w:hAnsi="Wingdings" w:hint="default"/>
      </w:rPr>
    </w:lvl>
    <w:lvl w:ilvl="6" w:tplc="040C0001" w:tentative="1">
      <w:start w:val="1"/>
      <w:numFmt w:val="bullet"/>
      <w:lvlText w:val=""/>
      <w:lvlJc w:val="left"/>
      <w:pPr>
        <w:ind w:left="4882" w:hanging="360"/>
      </w:pPr>
      <w:rPr>
        <w:rFonts w:ascii="Symbol" w:hAnsi="Symbol" w:hint="default"/>
      </w:rPr>
    </w:lvl>
    <w:lvl w:ilvl="7" w:tplc="040C0003" w:tentative="1">
      <w:start w:val="1"/>
      <w:numFmt w:val="bullet"/>
      <w:lvlText w:val="o"/>
      <w:lvlJc w:val="left"/>
      <w:pPr>
        <w:ind w:left="5602" w:hanging="360"/>
      </w:pPr>
      <w:rPr>
        <w:rFonts w:ascii="Courier New" w:hAnsi="Courier New" w:cs="Courier New" w:hint="default"/>
      </w:rPr>
    </w:lvl>
    <w:lvl w:ilvl="8" w:tplc="040C0005" w:tentative="1">
      <w:start w:val="1"/>
      <w:numFmt w:val="bullet"/>
      <w:lvlText w:val=""/>
      <w:lvlJc w:val="left"/>
      <w:pPr>
        <w:ind w:left="6322"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embedSystemFonts/>
  <w:defaultTabStop w:val="202"/>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8DA"/>
    <w:rsid w:val="00053A1A"/>
    <w:rsid w:val="00064E09"/>
    <w:rsid w:val="000956A1"/>
    <w:rsid w:val="00095A7D"/>
    <w:rsid w:val="000A2E0F"/>
    <w:rsid w:val="000C1FD9"/>
    <w:rsid w:val="000D40E0"/>
    <w:rsid w:val="000F6117"/>
    <w:rsid w:val="00114024"/>
    <w:rsid w:val="0013283C"/>
    <w:rsid w:val="0014796D"/>
    <w:rsid w:val="00155E73"/>
    <w:rsid w:val="0016422B"/>
    <w:rsid w:val="0018705B"/>
    <w:rsid w:val="0019398B"/>
    <w:rsid w:val="001A41FA"/>
    <w:rsid w:val="001C054B"/>
    <w:rsid w:val="001C0F81"/>
    <w:rsid w:val="001D18B7"/>
    <w:rsid w:val="001E3F7A"/>
    <w:rsid w:val="001F453C"/>
    <w:rsid w:val="0024718D"/>
    <w:rsid w:val="002606F8"/>
    <w:rsid w:val="00265CD9"/>
    <w:rsid w:val="00276738"/>
    <w:rsid w:val="00283C87"/>
    <w:rsid w:val="002B3ED0"/>
    <w:rsid w:val="002C1479"/>
    <w:rsid w:val="002C43D8"/>
    <w:rsid w:val="002E0B7E"/>
    <w:rsid w:val="003633C1"/>
    <w:rsid w:val="003636B3"/>
    <w:rsid w:val="00376806"/>
    <w:rsid w:val="003A0C47"/>
    <w:rsid w:val="003D4844"/>
    <w:rsid w:val="003D50B1"/>
    <w:rsid w:val="003F346F"/>
    <w:rsid w:val="003F38F9"/>
    <w:rsid w:val="0040279F"/>
    <w:rsid w:val="00402EAF"/>
    <w:rsid w:val="00404983"/>
    <w:rsid w:val="00405131"/>
    <w:rsid w:val="004434DB"/>
    <w:rsid w:val="00465972"/>
    <w:rsid w:val="004842EA"/>
    <w:rsid w:val="00494321"/>
    <w:rsid w:val="004B0222"/>
    <w:rsid w:val="004D0F1C"/>
    <w:rsid w:val="004D379A"/>
    <w:rsid w:val="00512E39"/>
    <w:rsid w:val="005244A7"/>
    <w:rsid w:val="00571367"/>
    <w:rsid w:val="00591DD3"/>
    <w:rsid w:val="005D26D7"/>
    <w:rsid w:val="005F46AF"/>
    <w:rsid w:val="005F4A54"/>
    <w:rsid w:val="005F7190"/>
    <w:rsid w:val="00607F05"/>
    <w:rsid w:val="0064239D"/>
    <w:rsid w:val="00647EAE"/>
    <w:rsid w:val="00673ADE"/>
    <w:rsid w:val="00680E03"/>
    <w:rsid w:val="006934CB"/>
    <w:rsid w:val="006E7ACD"/>
    <w:rsid w:val="0070703F"/>
    <w:rsid w:val="007400EC"/>
    <w:rsid w:val="007549D8"/>
    <w:rsid w:val="00757BBA"/>
    <w:rsid w:val="007847D1"/>
    <w:rsid w:val="00790E3F"/>
    <w:rsid w:val="007A0D32"/>
    <w:rsid w:val="007A5697"/>
    <w:rsid w:val="007C277B"/>
    <w:rsid w:val="0085083F"/>
    <w:rsid w:val="00883408"/>
    <w:rsid w:val="0089623C"/>
    <w:rsid w:val="008B3321"/>
    <w:rsid w:val="008C779C"/>
    <w:rsid w:val="008E5CEA"/>
    <w:rsid w:val="008F2C8C"/>
    <w:rsid w:val="00901B71"/>
    <w:rsid w:val="00910022"/>
    <w:rsid w:val="009243B3"/>
    <w:rsid w:val="00941B7C"/>
    <w:rsid w:val="00980026"/>
    <w:rsid w:val="00986D79"/>
    <w:rsid w:val="009A4F5B"/>
    <w:rsid w:val="009B2B30"/>
    <w:rsid w:val="00A33C7E"/>
    <w:rsid w:val="00A523EC"/>
    <w:rsid w:val="00AB6F57"/>
    <w:rsid w:val="00AE39D8"/>
    <w:rsid w:val="00B00CF5"/>
    <w:rsid w:val="00B01CDB"/>
    <w:rsid w:val="00B22C2F"/>
    <w:rsid w:val="00B30311"/>
    <w:rsid w:val="00B74312"/>
    <w:rsid w:val="00B778DA"/>
    <w:rsid w:val="00BB49CD"/>
    <w:rsid w:val="00C0325D"/>
    <w:rsid w:val="00C2202A"/>
    <w:rsid w:val="00C86B4A"/>
    <w:rsid w:val="00CA1560"/>
    <w:rsid w:val="00CB69CB"/>
    <w:rsid w:val="00CD2349"/>
    <w:rsid w:val="00CD255F"/>
    <w:rsid w:val="00CE2F74"/>
    <w:rsid w:val="00D0198E"/>
    <w:rsid w:val="00D03DF7"/>
    <w:rsid w:val="00D11845"/>
    <w:rsid w:val="00D146C5"/>
    <w:rsid w:val="00D34CB3"/>
    <w:rsid w:val="00D3701F"/>
    <w:rsid w:val="00D468C4"/>
    <w:rsid w:val="00D76C12"/>
    <w:rsid w:val="00D842AA"/>
    <w:rsid w:val="00D8768A"/>
    <w:rsid w:val="00D96B73"/>
    <w:rsid w:val="00DB7862"/>
    <w:rsid w:val="00DC5C97"/>
    <w:rsid w:val="00DE2D11"/>
    <w:rsid w:val="00DF6FF8"/>
    <w:rsid w:val="00E36C0B"/>
    <w:rsid w:val="00E40984"/>
    <w:rsid w:val="00E4276C"/>
    <w:rsid w:val="00E42F92"/>
    <w:rsid w:val="00E5344A"/>
    <w:rsid w:val="00E64424"/>
    <w:rsid w:val="00E9238D"/>
    <w:rsid w:val="00EA6394"/>
    <w:rsid w:val="00ED3560"/>
    <w:rsid w:val="00EF6DB4"/>
    <w:rsid w:val="00F16048"/>
    <w:rsid w:val="00F17D99"/>
    <w:rsid w:val="00F374C8"/>
    <w:rsid w:val="00F91C61"/>
    <w:rsid w:val="00FB4BF1"/>
    <w:rsid w:val="00FF449C"/>
    <w:rsid w:val="00FF78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742C36A0"/>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uppressAutoHyphens/>
      <w:autoSpaceDE w:val="0"/>
    </w:pPr>
    <w:rPr>
      <w:lang w:val="en-US" w:eastAsia="en-US"/>
    </w:rPr>
  </w:style>
  <w:style w:type="paragraph" w:styleId="Heading1">
    <w:name w:val="heading 1"/>
    <w:basedOn w:val="Normal"/>
    <w:next w:val="Normal"/>
    <w:qFormat/>
    <w:pPr>
      <w:keepNext/>
      <w:numPr>
        <w:numId w:val="2"/>
      </w:numPr>
      <w:spacing w:before="240" w:after="80"/>
      <w:outlineLvl w:val="0"/>
    </w:pPr>
  </w:style>
  <w:style w:type="paragraph" w:styleId="Heading2">
    <w:name w:val="heading 2"/>
    <w:basedOn w:val="Normal"/>
    <w:next w:val="Normal"/>
    <w:qFormat/>
    <w:pPr>
      <w:keepNext/>
      <w:numPr>
        <w:ilvl w:val="1"/>
        <w:numId w:val="2"/>
      </w:numPr>
      <w:tabs>
        <w:tab w:val="clear" w:pos="283"/>
        <w:tab w:val="num" w:pos="0"/>
      </w:tabs>
      <w:spacing w:before="240" w:after="120"/>
      <w:ind w:left="578" w:hanging="578"/>
      <w:outlineLvl w:val="1"/>
    </w:pPr>
  </w:style>
  <w:style w:type="paragraph" w:styleId="Heading3">
    <w:name w:val="heading 3"/>
    <w:basedOn w:val="Normal"/>
    <w:next w:val="Normal"/>
    <w:qFormat/>
    <w:pPr>
      <w:keepNext/>
      <w:numPr>
        <w:ilvl w:val="2"/>
        <w:numId w:val="2"/>
      </w:numPr>
      <w:outlineLvl w:val="2"/>
    </w:pPr>
    <w:rPr>
      <w:i/>
      <w:iCs/>
    </w:rPr>
  </w:style>
  <w:style w:type="paragraph" w:styleId="Heading4">
    <w:name w:val="heading 4"/>
    <w:basedOn w:val="Normal"/>
    <w:next w:val="Normal"/>
    <w:qFormat/>
    <w:pPr>
      <w:keepNext/>
      <w:numPr>
        <w:ilvl w:val="3"/>
        <w:numId w:val="2"/>
      </w:numPr>
      <w:spacing w:before="240" w:after="60"/>
      <w:outlineLvl w:val="3"/>
    </w:pPr>
  </w:style>
  <w:style w:type="paragraph" w:styleId="Heading5">
    <w:name w:val="heading 5"/>
    <w:basedOn w:val="Normal"/>
    <w:next w:val="Normal"/>
    <w:qFormat/>
    <w:pPr>
      <w:numPr>
        <w:ilvl w:val="4"/>
        <w:numId w:val="2"/>
      </w:numPr>
      <w:spacing w:before="240" w:after="60"/>
      <w:outlineLvl w:val="4"/>
    </w:pPr>
    <w:rPr>
      <w:sz w:val="18"/>
      <w:szCs w:val="18"/>
    </w:rPr>
  </w:style>
  <w:style w:type="paragraph" w:styleId="Heading6">
    <w:name w:val="heading 6"/>
    <w:basedOn w:val="Normal"/>
    <w:next w:val="Normal"/>
    <w:qFormat/>
    <w:pPr>
      <w:numPr>
        <w:ilvl w:val="5"/>
        <w:numId w:val="2"/>
      </w:numPr>
      <w:spacing w:before="240" w:after="60"/>
      <w:outlineLvl w:val="5"/>
    </w:pPr>
  </w:style>
  <w:style w:type="paragraph" w:styleId="Heading7">
    <w:name w:val="heading 7"/>
    <w:basedOn w:val="Normal"/>
    <w:next w:val="Normal"/>
    <w:qFormat/>
    <w:pPr>
      <w:numPr>
        <w:ilvl w:val="6"/>
        <w:numId w:val="2"/>
      </w:numPr>
      <w:spacing w:before="240" w:after="60"/>
      <w:outlineLvl w:val="6"/>
    </w:pPr>
    <w:rPr>
      <w:sz w:val="16"/>
      <w:szCs w:val="16"/>
    </w:rPr>
  </w:style>
  <w:style w:type="paragraph" w:styleId="Heading8">
    <w:name w:val="heading 8"/>
    <w:basedOn w:val="Normal"/>
    <w:next w:val="Normal"/>
    <w:qFormat/>
    <w:pPr>
      <w:numPr>
        <w:ilvl w:val="7"/>
        <w:numId w:val="2"/>
      </w:numPr>
      <w:spacing w:before="240" w:after="60"/>
      <w:outlineLvl w:val="7"/>
    </w:pPr>
  </w:style>
  <w:style w:type="paragraph" w:styleId="Heading9">
    <w:name w:val="heading 9"/>
    <w:basedOn w:val="Normal"/>
    <w:next w:val="Normal"/>
    <w:qFormat/>
    <w:pPr>
      <w:numPr>
        <w:ilvl w:val="8"/>
        <w:numId w:val="2"/>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MemberType">
    <w:name w:val="MemberType"/>
  </w:style>
  <w:style w:type="character" w:customStyle="1" w:styleId="FootnoteCharacters">
    <w:name w:val="Footnote Characters"/>
    <w:rPr>
      <w:vertAlign w:val="superscript"/>
    </w:rPr>
  </w:style>
  <w:style w:type="character" w:styleId="Hyperlink">
    <w:name w:val="Hyperlink"/>
  </w:style>
  <w:style w:type="character" w:styleId="FollowedHyperlink">
    <w:name w:val="FollowedHyperlink"/>
  </w:style>
  <w:style w:type="character" w:styleId="PageNumber">
    <w:name w:val="page number"/>
    <w:basedOn w:val="DefaultParagraphFont"/>
  </w:style>
  <w:style w:type="character" w:customStyle="1" w:styleId="Heading1Char">
    <w:name w:val="Heading 1 Char"/>
  </w:style>
  <w:style w:type="character" w:customStyle="1" w:styleId="TextChar">
    <w:name w:val="Text Char"/>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Normal"/>
    <w:pPr>
      <w:jc w:val="center"/>
    </w:p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qFormat/>
    <w:rPr>
      <w:b/>
      <w:bCs/>
    </w:rPr>
  </w:style>
  <w:style w:type="paragraph" w:customStyle="1" w:styleId="Index">
    <w:name w:val="Index"/>
    <w:basedOn w:val="Normal"/>
    <w:pPr>
      <w:suppressLineNumbers/>
    </w:pPr>
    <w:rPr>
      <w:rFonts w:cs="Mangal"/>
    </w:rPr>
  </w:style>
  <w:style w:type="paragraph" w:customStyle="1" w:styleId="Abstract">
    <w:name w:val="Abstract"/>
    <w:basedOn w:val="Normal"/>
    <w:next w:val="Normal"/>
    <w:pPr>
      <w:spacing w:before="20"/>
      <w:ind w:firstLine="202"/>
      <w:jc w:val="both"/>
    </w:pPr>
  </w:style>
  <w:style w:type="paragraph" w:customStyle="1" w:styleId="Authors">
    <w:name w:val="Authors"/>
    <w:basedOn w:val="Normal"/>
    <w:next w:val="Normal"/>
    <w:pPr>
      <w:spacing w:after="320"/>
      <w:jc w:val="center"/>
    </w:pPr>
    <w:rPr>
      <w:sz w:val="22"/>
      <w:szCs w:val="22"/>
    </w:rPr>
  </w:style>
  <w:style w:type="paragraph" w:styleId="FootnoteText">
    <w:name w:val="footnote text"/>
    <w:basedOn w:val="Normal"/>
    <w:pPr>
      <w:ind w:firstLine="202"/>
      <w:jc w:val="both"/>
    </w:pPr>
    <w:rPr>
      <w:sz w:val="16"/>
      <w:szCs w:val="16"/>
    </w:rPr>
  </w:style>
  <w:style w:type="paragraph" w:customStyle="1" w:styleId="References">
    <w:name w:val="References"/>
    <w:basedOn w:val="Normal"/>
    <w:pPr>
      <w:numPr>
        <w:numId w:val="3"/>
      </w:numPr>
      <w:jc w:val="both"/>
    </w:pPr>
    <w:rPr>
      <w:sz w:val="18"/>
      <w:szCs w:val="16"/>
    </w:rPr>
  </w:style>
  <w:style w:type="paragraph" w:customStyle="1" w:styleId="IndexTerms">
    <w:name w:val="IndexTerms"/>
    <w:basedOn w:val="Normal"/>
    <w:next w:val="Normal"/>
    <w:pPr>
      <w:ind w:firstLine="202"/>
      <w:jc w:val="both"/>
    </w:pPr>
  </w:style>
  <w:style w:type="paragraph" w:styleId="Footer">
    <w:name w:val="footer"/>
    <w:basedOn w:val="Normal"/>
    <w:pPr>
      <w:tabs>
        <w:tab w:val="center" w:pos="4320"/>
        <w:tab w:val="right" w:pos="8640"/>
      </w:tabs>
    </w:pPr>
  </w:style>
  <w:style w:type="paragraph" w:customStyle="1" w:styleId="Text">
    <w:name w:val="Text"/>
    <w:basedOn w:val="Normal"/>
    <w:pPr>
      <w:widowControl w:val="0"/>
      <w:ind w:firstLine="204"/>
      <w:jc w:val="both"/>
    </w:pPr>
  </w:style>
  <w:style w:type="paragraph" w:customStyle="1" w:styleId="FigureCaption">
    <w:name w:val="Figure Caption"/>
    <w:basedOn w:val="Normal"/>
    <w:pPr>
      <w:jc w:val="both"/>
    </w:pPr>
    <w:rPr>
      <w:sz w:val="18"/>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paragraph" w:styleId="BodyTextIndent">
    <w:name w:val="Body Text Indent"/>
    <w:basedOn w:val="Normal"/>
    <w:pPr>
      <w:ind w:left="630" w:hanging="630"/>
    </w:pPr>
    <w:rPr>
      <w:szCs w:val="24"/>
    </w:r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F91C61"/>
    <w:pPr>
      <w:ind w:left="720"/>
      <w:contextualSpacing/>
    </w:pPr>
  </w:style>
  <w:style w:type="table" w:styleId="TableGrid">
    <w:name w:val="Table Grid"/>
    <w:basedOn w:val="TableNormal"/>
    <w:uiPriority w:val="59"/>
    <w:rsid w:val="00512E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6518290">
      <w:bodyDiv w:val="1"/>
      <w:marLeft w:val="0"/>
      <w:marRight w:val="0"/>
      <w:marTop w:val="0"/>
      <w:marBottom w:val="0"/>
      <w:divBdr>
        <w:top w:val="none" w:sz="0" w:space="0" w:color="auto"/>
        <w:left w:val="none" w:sz="0" w:space="0" w:color="auto"/>
        <w:bottom w:val="none" w:sz="0" w:space="0" w:color="auto"/>
        <w:right w:val="none" w:sz="0" w:space="0" w:color="auto"/>
      </w:divBdr>
    </w:div>
    <w:div w:id="620451952">
      <w:bodyDiv w:val="1"/>
      <w:marLeft w:val="0"/>
      <w:marRight w:val="0"/>
      <w:marTop w:val="0"/>
      <w:marBottom w:val="0"/>
      <w:divBdr>
        <w:top w:val="none" w:sz="0" w:space="0" w:color="auto"/>
        <w:left w:val="none" w:sz="0" w:space="0" w:color="auto"/>
        <w:bottom w:val="none" w:sz="0" w:space="0" w:color="auto"/>
        <w:right w:val="none" w:sz="0" w:space="0" w:color="auto"/>
      </w:divBdr>
    </w:div>
    <w:div w:id="652490284">
      <w:bodyDiv w:val="1"/>
      <w:marLeft w:val="0"/>
      <w:marRight w:val="0"/>
      <w:marTop w:val="0"/>
      <w:marBottom w:val="0"/>
      <w:divBdr>
        <w:top w:val="none" w:sz="0" w:space="0" w:color="auto"/>
        <w:left w:val="none" w:sz="0" w:space="0" w:color="auto"/>
        <w:bottom w:val="none" w:sz="0" w:space="0" w:color="auto"/>
        <w:right w:val="none" w:sz="0" w:space="0" w:color="auto"/>
      </w:divBdr>
      <w:divsChild>
        <w:div w:id="1265067119">
          <w:marLeft w:val="0"/>
          <w:marRight w:val="0"/>
          <w:marTop w:val="0"/>
          <w:marBottom w:val="0"/>
          <w:divBdr>
            <w:top w:val="none" w:sz="0" w:space="0" w:color="auto"/>
            <w:left w:val="none" w:sz="0" w:space="0" w:color="auto"/>
            <w:bottom w:val="none" w:sz="0" w:space="0" w:color="auto"/>
            <w:right w:val="none" w:sz="0" w:space="0" w:color="auto"/>
          </w:divBdr>
        </w:div>
      </w:divsChild>
    </w:div>
    <w:div w:id="827745095">
      <w:bodyDiv w:val="1"/>
      <w:marLeft w:val="0"/>
      <w:marRight w:val="0"/>
      <w:marTop w:val="0"/>
      <w:marBottom w:val="0"/>
      <w:divBdr>
        <w:top w:val="none" w:sz="0" w:space="0" w:color="auto"/>
        <w:left w:val="none" w:sz="0" w:space="0" w:color="auto"/>
        <w:bottom w:val="none" w:sz="0" w:space="0" w:color="auto"/>
        <w:right w:val="none" w:sz="0" w:space="0" w:color="auto"/>
      </w:divBdr>
    </w:div>
    <w:div w:id="864708773">
      <w:bodyDiv w:val="1"/>
      <w:marLeft w:val="0"/>
      <w:marRight w:val="0"/>
      <w:marTop w:val="0"/>
      <w:marBottom w:val="0"/>
      <w:divBdr>
        <w:top w:val="none" w:sz="0" w:space="0" w:color="auto"/>
        <w:left w:val="none" w:sz="0" w:space="0" w:color="auto"/>
        <w:bottom w:val="none" w:sz="0" w:space="0" w:color="auto"/>
        <w:right w:val="none" w:sz="0" w:space="0" w:color="auto"/>
      </w:divBdr>
    </w:div>
    <w:div w:id="911700025">
      <w:bodyDiv w:val="1"/>
      <w:marLeft w:val="0"/>
      <w:marRight w:val="0"/>
      <w:marTop w:val="0"/>
      <w:marBottom w:val="0"/>
      <w:divBdr>
        <w:top w:val="none" w:sz="0" w:space="0" w:color="auto"/>
        <w:left w:val="none" w:sz="0" w:space="0" w:color="auto"/>
        <w:bottom w:val="none" w:sz="0" w:space="0" w:color="auto"/>
        <w:right w:val="none" w:sz="0" w:space="0" w:color="auto"/>
      </w:divBdr>
      <w:divsChild>
        <w:div w:id="1590969440">
          <w:marLeft w:val="0"/>
          <w:marRight w:val="0"/>
          <w:marTop w:val="0"/>
          <w:marBottom w:val="0"/>
          <w:divBdr>
            <w:top w:val="none" w:sz="0" w:space="0" w:color="auto"/>
            <w:left w:val="none" w:sz="0" w:space="0" w:color="auto"/>
            <w:bottom w:val="none" w:sz="0" w:space="0" w:color="auto"/>
            <w:right w:val="none" w:sz="0" w:space="0" w:color="auto"/>
          </w:divBdr>
        </w:div>
      </w:divsChild>
    </w:div>
    <w:div w:id="919370245">
      <w:bodyDiv w:val="1"/>
      <w:marLeft w:val="0"/>
      <w:marRight w:val="0"/>
      <w:marTop w:val="0"/>
      <w:marBottom w:val="0"/>
      <w:divBdr>
        <w:top w:val="none" w:sz="0" w:space="0" w:color="auto"/>
        <w:left w:val="none" w:sz="0" w:space="0" w:color="auto"/>
        <w:bottom w:val="none" w:sz="0" w:space="0" w:color="auto"/>
        <w:right w:val="none" w:sz="0" w:space="0" w:color="auto"/>
      </w:divBdr>
    </w:div>
    <w:div w:id="1094594741">
      <w:bodyDiv w:val="1"/>
      <w:marLeft w:val="0"/>
      <w:marRight w:val="0"/>
      <w:marTop w:val="0"/>
      <w:marBottom w:val="0"/>
      <w:divBdr>
        <w:top w:val="none" w:sz="0" w:space="0" w:color="auto"/>
        <w:left w:val="none" w:sz="0" w:space="0" w:color="auto"/>
        <w:bottom w:val="none" w:sz="0" w:space="0" w:color="auto"/>
        <w:right w:val="none" w:sz="0" w:space="0" w:color="auto"/>
      </w:divBdr>
      <w:divsChild>
        <w:div w:id="1229874788">
          <w:marLeft w:val="0"/>
          <w:marRight w:val="0"/>
          <w:marTop w:val="0"/>
          <w:marBottom w:val="0"/>
          <w:divBdr>
            <w:top w:val="none" w:sz="0" w:space="0" w:color="auto"/>
            <w:left w:val="none" w:sz="0" w:space="0" w:color="auto"/>
            <w:bottom w:val="none" w:sz="0" w:space="0" w:color="auto"/>
            <w:right w:val="none" w:sz="0" w:space="0" w:color="auto"/>
          </w:divBdr>
        </w:div>
      </w:divsChild>
    </w:div>
    <w:div w:id="1361391621">
      <w:bodyDiv w:val="1"/>
      <w:marLeft w:val="0"/>
      <w:marRight w:val="0"/>
      <w:marTop w:val="0"/>
      <w:marBottom w:val="0"/>
      <w:divBdr>
        <w:top w:val="none" w:sz="0" w:space="0" w:color="auto"/>
        <w:left w:val="none" w:sz="0" w:space="0" w:color="auto"/>
        <w:bottom w:val="none" w:sz="0" w:space="0" w:color="auto"/>
        <w:right w:val="none" w:sz="0" w:space="0" w:color="auto"/>
      </w:divBdr>
    </w:div>
    <w:div w:id="1489132564">
      <w:bodyDiv w:val="1"/>
      <w:marLeft w:val="0"/>
      <w:marRight w:val="0"/>
      <w:marTop w:val="0"/>
      <w:marBottom w:val="0"/>
      <w:divBdr>
        <w:top w:val="none" w:sz="0" w:space="0" w:color="auto"/>
        <w:left w:val="none" w:sz="0" w:space="0" w:color="auto"/>
        <w:bottom w:val="none" w:sz="0" w:space="0" w:color="auto"/>
        <w:right w:val="none" w:sz="0" w:space="0" w:color="auto"/>
      </w:divBdr>
      <w:divsChild>
        <w:div w:id="1537546064">
          <w:marLeft w:val="0"/>
          <w:marRight w:val="0"/>
          <w:marTop w:val="0"/>
          <w:marBottom w:val="0"/>
          <w:divBdr>
            <w:top w:val="none" w:sz="0" w:space="0" w:color="auto"/>
            <w:left w:val="none" w:sz="0" w:space="0" w:color="auto"/>
            <w:bottom w:val="none" w:sz="0" w:space="0" w:color="auto"/>
            <w:right w:val="none" w:sz="0" w:space="0" w:color="auto"/>
          </w:divBdr>
        </w:div>
      </w:divsChild>
    </w:div>
    <w:div w:id="1715230262">
      <w:bodyDiv w:val="1"/>
      <w:marLeft w:val="0"/>
      <w:marRight w:val="0"/>
      <w:marTop w:val="0"/>
      <w:marBottom w:val="0"/>
      <w:divBdr>
        <w:top w:val="none" w:sz="0" w:space="0" w:color="auto"/>
        <w:left w:val="none" w:sz="0" w:space="0" w:color="auto"/>
        <w:bottom w:val="none" w:sz="0" w:space="0" w:color="auto"/>
        <w:right w:val="none" w:sz="0" w:space="0" w:color="auto"/>
      </w:divBdr>
    </w:div>
    <w:div w:id="17888185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1.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kaggle.com" TargetMode="Externa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0.png"/><Relationship Id="rId37" Type="http://schemas.openxmlformats.org/officeDocument/2006/relationships/hyperlink" Target="https://www.kaggle.com/c/leaf-classification" TargetMode="External"/><Relationship Id="rId38" Type="http://schemas.openxmlformats.org/officeDocument/2006/relationships/hyperlink" Target="https://www.kaggle.com/vandermode/digit-recognizer/a-simple-2-layer-neural-network-model/notebook" TargetMode="External"/><Relationship Id="rId39" Type="http://schemas.openxmlformats.org/officeDocument/2006/relationships/hyperlink" Target="https://www.kaggle.com/pierre54/leaf-classification/bag-of-words-model-with-sift-descriptors" TargetMode="External"/><Relationship Id="rId40" Type="http://schemas.openxmlformats.org/officeDocument/2006/relationships/header" Target="header1.xml"/><Relationship Id="rId41" Type="http://schemas.openxmlformats.org/officeDocument/2006/relationships/footer" Target="footer1.xml"/><Relationship Id="rId42" Type="http://schemas.openxmlformats.org/officeDocument/2006/relationships/footer" Target="footer2.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1CF4B33-8524-F74A-9108-B89453D2C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Pages>
  <Words>2148</Words>
  <Characters>12250</Characters>
  <Application>Microsoft Macintosh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14370</CharactersWithSpaces>
  <SharedDoc>false</SharedDoc>
  <HLinks>
    <vt:vector size="6" baseType="variant">
      <vt:variant>
        <vt:i4>6619256</vt:i4>
      </vt:variant>
      <vt:variant>
        <vt:i4>0</vt:i4>
      </vt:variant>
      <vt:variant>
        <vt:i4>0</vt:i4>
      </vt:variant>
      <vt:variant>
        <vt:i4>5</vt:i4>
      </vt:variant>
      <vt:variant>
        <vt:lpwstr>http://www.pamitc.org/documents/mermin.pdf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IEEE Transactions on Magnetics </dc:subject>
  <dc:creator>-</dc:creator>
  <cp:keywords/>
  <dc:description/>
  <cp:lastModifiedBy>Elie Dutheil</cp:lastModifiedBy>
  <cp:revision>3</cp:revision>
  <cp:lastPrinted>2017-04-03T09:12:00Z</cp:lastPrinted>
  <dcterms:created xsi:type="dcterms:W3CDTF">2017-04-03T09:12:00Z</dcterms:created>
  <dcterms:modified xsi:type="dcterms:W3CDTF">2017-04-03T09:19:00Z</dcterms:modified>
</cp:coreProperties>
</file>